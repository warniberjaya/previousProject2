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9CC7DD" w14:textId="77777777" w:rsidR="001E75F0" w:rsidRDefault="001E75F0">
      <w:pPr>
        <w:pStyle w:val="Figure"/>
        <w:numPr>
          <w:ilvl w:val="0"/>
          <w:numId w:val="0"/>
        </w:numPr>
      </w:pPr>
      <w:bookmarkStart w:id="0" w:name="_Hlk54899810"/>
      <w:bookmarkStart w:id="1" w:name="_Hlk54899745"/>
    </w:p>
    <w:p w14:paraId="44AC2C59" w14:textId="77777777" w:rsidR="001E75F0" w:rsidRDefault="000B261D">
      <w:pPr>
        <w:spacing w:after="0" w:line="20" w:lineRule="exact"/>
        <w:rPr>
          <w:szCs w:val="24"/>
        </w:rPr>
      </w:pPr>
      <w:r>
        <w:rPr>
          <w:noProof/>
          <w:szCs w:val="24"/>
        </w:rPr>
        <mc:AlternateContent>
          <mc:Choice Requires="wps">
            <w:drawing>
              <wp:anchor distT="0" distB="0" distL="0" distR="0" simplePos="0" relativeHeight="251644416" behindDoc="1" locked="0" layoutInCell="0" allowOverlap="1" wp14:anchorId="0B263D67" wp14:editId="550E4752">
                <wp:simplePos x="0" y="0"/>
                <wp:positionH relativeFrom="column">
                  <wp:posOffset>0</wp:posOffset>
                </wp:positionH>
                <wp:positionV relativeFrom="paragraph">
                  <wp:posOffset>-168910</wp:posOffset>
                </wp:positionV>
                <wp:extent cx="5943600" cy="0"/>
                <wp:effectExtent l="0" t="0" r="0" b="0"/>
                <wp:wrapNone/>
                <wp:docPr id="1026" name="Straight Connector 30"/>
                <wp:cNvGraphicFramePr/>
                <a:graphic xmlns:a="http://schemas.openxmlformats.org/drawingml/2006/main">
                  <a:graphicData uri="http://schemas.microsoft.com/office/word/2010/wordprocessingShape">
                    <wps:wsp>
                      <wps:cNvCnPr/>
                      <wps:spPr>
                        <a:xfrm>
                          <a:off x="0" y="0"/>
                          <a:ext cx="5943600" cy="0"/>
                        </a:xfrm>
                        <a:prstGeom prst="line">
                          <a:avLst/>
                        </a:prstGeom>
                        <a:solidFill>
                          <a:srgbClr val="FFFFFF"/>
                        </a:solidFill>
                        <a:ln w="6095" cap="flat" cmpd="sng">
                          <a:solidFill>
                            <a:srgbClr val="000000"/>
                          </a:solidFill>
                          <a:prstDash val="solid"/>
                          <a:miter/>
                        </a:ln>
                      </wps:spPr>
                      <wps:bodyPr/>
                    </wps:wsp>
                  </a:graphicData>
                </a:graphic>
              </wp:anchor>
            </w:drawing>
          </mc:Choice>
          <mc:Fallback xmlns:wpsCustomData="http://www.wps.cn/officeDocument/2013/wpsCustomData">
            <w:pict>
              <v:line id="Straight Connector 30" o:spid="_x0000_s1026" o:spt="20" style="position:absolute;left:0pt;margin-left:0pt;margin-top:-13.3pt;height:0pt;width:468pt;z-index:-503315456;mso-width-relative:page;mso-height-relative:page;" fillcolor="#FFFFFF" filled="t" stroked="t" coordsize="21600,21600" o:allowincell="f" o:gfxdata="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RS&#10;2FHVAAAACAEAAA8AAAAAAAAAAQAgAAAAIgAAAGRycy9kb3ducmV2LnhtbFBLAQIUABQAAAAIAIdO&#10;4kC2A8u0tAEAAHsDAAAOAAAAAAAAAAEAIAAAACQBAABkcnMvZTJvRG9jLnhtbFBLBQYAAAAABgAG&#10;AFkBAABKBQAAAAA=&#10;">
                <v:fill on="t" focussize="0,0"/>
                <v:stroke weight="0.47992125984252pt" color="#000000" joinstyle="miter"/>
                <v:imagedata o:title=""/>
                <o:lock v:ext="edit" aspectratio="f"/>
              </v:line>
            </w:pict>
          </mc:Fallback>
        </mc:AlternateContent>
      </w:r>
    </w:p>
    <w:p w14:paraId="1C2E1B9D" w14:textId="77777777" w:rsidR="001E75F0" w:rsidRDefault="000B261D">
      <w:pPr>
        <w:spacing w:after="0" w:line="239" w:lineRule="auto"/>
        <w:ind w:right="760"/>
        <w:jc w:val="both"/>
        <w:rPr>
          <w:rFonts w:eastAsia="Verdana"/>
          <w:szCs w:val="24"/>
          <w:lang w:val="id-ID"/>
        </w:rPr>
      </w:pPr>
      <w:r>
        <w:rPr>
          <w:rFonts w:eastAsia="Verdana"/>
          <w:szCs w:val="24"/>
        </w:rPr>
        <w:t xml:space="preserve">This cover sheet must be completed, </w:t>
      </w:r>
      <w:proofErr w:type="gramStart"/>
      <w:r>
        <w:rPr>
          <w:rFonts w:eastAsia="Verdana"/>
          <w:szCs w:val="24"/>
        </w:rPr>
        <w:t>signed</w:t>
      </w:r>
      <w:proofErr w:type="gramEnd"/>
      <w:r>
        <w:rPr>
          <w:rFonts w:eastAsia="Verdana"/>
          <w:szCs w:val="24"/>
        </w:rPr>
        <w:t xml:space="preserve"> and firmly attached to the front of the submission. All work must be submitted by the due date. If an extension of work is granted, an assignment extension acknowledgement slip must be signed by the lecturer/tutor and attached to assignment. Please note that is your responsibility to retain copies of your assignment</w:t>
      </w:r>
      <w:r>
        <w:rPr>
          <w:rFonts w:eastAsia="Verdana"/>
          <w:szCs w:val="24"/>
          <w:lang w:val="id-ID"/>
        </w:rPr>
        <w:t>t.</w:t>
      </w:r>
    </w:p>
    <w:p w14:paraId="2FE6223D" w14:textId="77777777" w:rsidR="001E75F0" w:rsidRDefault="001E75F0">
      <w:pPr>
        <w:spacing w:after="0" w:line="239" w:lineRule="auto"/>
        <w:ind w:right="760"/>
        <w:jc w:val="both"/>
        <w:rPr>
          <w:rFonts w:eastAsia="Verdana"/>
          <w:szCs w:val="24"/>
          <w:lang w:val="id-ID"/>
        </w:rPr>
      </w:pPr>
    </w:p>
    <w:tbl>
      <w:tblPr>
        <w:tblStyle w:val="TableGrid"/>
        <w:tblW w:w="9933" w:type="dxa"/>
        <w:tblInd w:w="76" w:type="dxa"/>
        <w:tblLook w:val="04A0" w:firstRow="1" w:lastRow="0" w:firstColumn="1" w:lastColumn="0" w:noHBand="0" w:noVBand="1"/>
      </w:tblPr>
      <w:tblGrid>
        <w:gridCol w:w="4881"/>
        <w:gridCol w:w="2276"/>
        <w:gridCol w:w="2776"/>
      </w:tblGrid>
      <w:tr w:rsidR="001E75F0" w14:paraId="0E2B676B" w14:textId="77777777">
        <w:trPr>
          <w:trHeight w:val="192"/>
        </w:trPr>
        <w:tc>
          <w:tcPr>
            <w:tcW w:w="4881" w:type="dxa"/>
          </w:tcPr>
          <w:p w14:paraId="2ABC4D96" w14:textId="77777777" w:rsidR="001E75F0" w:rsidRDefault="000B261D">
            <w:pPr>
              <w:spacing w:after="0" w:line="239" w:lineRule="auto"/>
              <w:ind w:right="760"/>
              <w:jc w:val="center"/>
              <w:rPr>
                <w:rFonts w:eastAsia="Verdana"/>
                <w:b/>
                <w:bCs/>
                <w:szCs w:val="24"/>
                <w:lang w:val="id-ID"/>
              </w:rPr>
            </w:pPr>
            <w:r>
              <w:rPr>
                <w:rFonts w:eastAsia="Verdana"/>
                <w:b/>
                <w:bCs/>
                <w:szCs w:val="24"/>
                <w:lang w:val="id-ID"/>
              </w:rPr>
              <w:t>Student Name</w:t>
            </w:r>
          </w:p>
        </w:tc>
        <w:tc>
          <w:tcPr>
            <w:tcW w:w="2276" w:type="dxa"/>
          </w:tcPr>
          <w:p w14:paraId="14F93BA7" w14:textId="77777777" w:rsidR="001E75F0" w:rsidRDefault="000B261D">
            <w:pPr>
              <w:spacing w:after="0" w:line="239" w:lineRule="auto"/>
              <w:ind w:right="-110"/>
              <w:jc w:val="center"/>
              <w:rPr>
                <w:rFonts w:eastAsia="Verdana"/>
                <w:b/>
                <w:bCs/>
                <w:szCs w:val="24"/>
                <w:lang w:val="id-ID"/>
              </w:rPr>
            </w:pPr>
            <w:r>
              <w:rPr>
                <w:rFonts w:eastAsia="Verdana"/>
                <w:b/>
                <w:bCs/>
                <w:szCs w:val="24"/>
                <w:lang w:val="id-ID"/>
              </w:rPr>
              <w:t>Student Id Number</w:t>
            </w:r>
          </w:p>
        </w:tc>
        <w:tc>
          <w:tcPr>
            <w:tcW w:w="2776" w:type="dxa"/>
          </w:tcPr>
          <w:p w14:paraId="38722613" w14:textId="77777777" w:rsidR="001E75F0" w:rsidRDefault="000B261D">
            <w:pPr>
              <w:spacing w:after="0" w:line="239" w:lineRule="auto"/>
              <w:ind w:right="760"/>
              <w:jc w:val="center"/>
              <w:rPr>
                <w:rFonts w:eastAsia="Verdana"/>
                <w:b/>
                <w:bCs/>
                <w:szCs w:val="24"/>
                <w:lang w:val="id-ID"/>
              </w:rPr>
            </w:pPr>
            <w:r>
              <w:rPr>
                <w:rFonts w:eastAsia="Verdana"/>
                <w:b/>
                <w:bCs/>
                <w:szCs w:val="24"/>
                <w:lang w:val="id-ID"/>
              </w:rPr>
              <w:t>Signature</w:t>
            </w:r>
          </w:p>
        </w:tc>
      </w:tr>
      <w:tr w:rsidR="001E75F0" w14:paraId="39088118" w14:textId="77777777">
        <w:trPr>
          <w:trHeight w:val="192"/>
        </w:trPr>
        <w:tc>
          <w:tcPr>
            <w:tcW w:w="4881" w:type="dxa"/>
          </w:tcPr>
          <w:p w14:paraId="322B3669" w14:textId="77777777" w:rsidR="001E75F0" w:rsidRDefault="000B261D">
            <w:pPr>
              <w:spacing w:after="0" w:line="239" w:lineRule="auto"/>
              <w:ind w:right="760"/>
              <w:jc w:val="both"/>
              <w:rPr>
                <w:rFonts w:eastAsia="Verdana"/>
                <w:szCs w:val="24"/>
                <w:lang w:val="id-ID"/>
              </w:rPr>
            </w:pPr>
            <w:r>
              <w:rPr>
                <w:rFonts w:eastAsia="Verdana"/>
                <w:szCs w:val="24"/>
                <w:lang w:val="id-ID"/>
              </w:rPr>
              <w:t>Mohamed Adzhar bin Zaidi</w:t>
            </w:r>
          </w:p>
        </w:tc>
        <w:tc>
          <w:tcPr>
            <w:tcW w:w="2276" w:type="dxa"/>
          </w:tcPr>
          <w:p w14:paraId="3ED31903" w14:textId="77777777" w:rsidR="001E75F0" w:rsidRDefault="000B261D">
            <w:pPr>
              <w:spacing w:after="0" w:line="239" w:lineRule="auto"/>
              <w:ind w:right="760"/>
              <w:jc w:val="center"/>
              <w:rPr>
                <w:rFonts w:eastAsia="Verdana"/>
                <w:szCs w:val="24"/>
                <w:lang w:val="id-ID"/>
              </w:rPr>
            </w:pPr>
            <w:r>
              <w:rPr>
                <w:rFonts w:eastAsia="Verdana"/>
                <w:szCs w:val="24"/>
                <w:lang w:val="id-ID"/>
              </w:rPr>
              <w:t>64868</w:t>
            </w:r>
          </w:p>
        </w:tc>
        <w:tc>
          <w:tcPr>
            <w:tcW w:w="2776" w:type="dxa"/>
          </w:tcPr>
          <w:p w14:paraId="43734AC7" w14:textId="7936372B" w:rsidR="001E75F0" w:rsidRDefault="005F34B3">
            <w:pPr>
              <w:spacing w:after="0" w:line="239" w:lineRule="auto"/>
              <w:ind w:right="760"/>
              <w:jc w:val="both"/>
              <w:rPr>
                <w:rFonts w:eastAsia="Verdana"/>
                <w:szCs w:val="24"/>
              </w:rPr>
            </w:pPr>
            <w:r>
              <w:rPr>
                <w:rFonts w:eastAsia="Verdana"/>
                <w:noProof/>
                <w:szCs w:val="24"/>
              </w:rPr>
              <w:drawing>
                <wp:inline distT="0" distB="0" distL="0" distR="0" wp14:anchorId="10016BCA" wp14:editId="2C9AFE22">
                  <wp:extent cx="1105535" cy="17012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9103" cy="175286"/>
                          </a:xfrm>
                          <a:prstGeom prst="rect">
                            <a:avLst/>
                          </a:prstGeom>
                          <a:noFill/>
                          <a:ln>
                            <a:noFill/>
                          </a:ln>
                        </pic:spPr>
                      </pic:pic>
                    </a:graphicData>
                  </a:graphic>
                </wp:inline>
              </w:drawing>
            </w:r>
          </w:p>
        </w:tc>
      </w:tr>
      <w:tr w:rsidR="001E75F0" w14:paraId="256DA441" w14:textId="77777777">
        <w:trPr>
          <w:trHeight w:val="192"/>
        </w:trPr>
        <w:tc>
          <w:tcPr>
            <w:tcW w:w="4881" w:type="dxa"/>
          </w:tcPr>
          <w:p w14:paraId="164D5687" w14:textId="77777777" w:rsidR="001E75F0" w:rsidRDefault="000B261D">
            <w:pPr>
              <w:spacing w:after="0" w:line="239" w:lineRule="auto"/>
              <w:ind w:right="760"/>
              <w:jc w:val="both"/>
              <w:rPr>
                <w:rFonts w:eastAsia="Verdana"/>
                <w:szCs w:val="24"/>
                <w:lang w:val="id-ID"/>
              </w:rPr>
            </w:pPr>
            <w:r>
              <w:rPr>
                <w:rFonts w:eastAsia="Verdana"/>
                <w:szCs w:val="24"/>
                <w:lang w:val="id-ID"/>
              </w:rPr>
              <w:t>Sh. Nur Aini Wafa binti Wan Ahmadi</w:t>
            </w:r>
          </w:p>
        </w:tc>
        <w:tc>
          <w:tcPr>
            <w:tcW w:w="2276" w:type="dxa"/>
          </w:tcPr>
          <w:p w14:paraId="2FFD4698" w14:textId="77777777" w:rsidR="001E75F0" w:rsidRDefault="000B261D">
            <w:pPr>
              <w:spacing w:after="0" w:line="239" w:lineRule="auto"/>
              <w:ind w:right="760"/>
              <w:jc w:val="center"/>
              <w:rPr>
                <w:rFonts w:eastAsia="Verdana"/>
                <w:szCs w:val="24"/>
                <w:lang w:val="id-ID"/>
              </w:rPr>
            </w:pPr>
            <w:r>
              <w:rPr>
                <w:rFonts w:eastAsia="Verdana"/>
                <w:szCs w:val="24"/>
                <w:lang w:val="id-ID"/>
              </w:rPr>
              <w:t>67655</w:t>
            </w:r>
          </w:p>
        </w:tc>
        <w:tc>
          <w:tcPr>
            <w:tcW w:w="2776" w:type="dxa"/>
          </w:tcPr>
          <w:p w14:paraId="228A0EFC" w14:textId="77777777" w:rsidR="001E75F0" w:rsidRDefault="000B261D">
            <w:pPr>
              <w:spacing w:after="0" w:line="239" w:lineRule="auto"/>
              <w:ind w:right="760"/>
              <w:jc w:val="both"/>
              <w:rPr>
                <w:rFonts w:eastAsia="Verdana"/>
                <w:szCs w:val="24"/>
              </w:rPr>
            </w:pPr>
            <w:r>
              <w:rPr>
                <w:rFonts w:eastAsia="Verdana"/>
                <w:noProof/>
                <w:szCs w:val="24"/>
              </w:rPr>
              <w:drawing>
                <wp:inline distT="0" distB="0" distL="0" distR="0" wp14:anchorId="2B4F82B5" wp14:editId="24561639">
                  <wp:extent cx="894080" cy="161925"/>
                  <wp:effectExtent l="0" t="0" r="1270" b="0"/>
                  <wp:docPr id="1028" name="Picture 53"/>
                  <wp:cNvGraphicFramePr/>
                  <a:graphic xmlns:a="http://schemas.openxmlformats.org/drawingml/2006/main">
                    <a:graphicData uri="http://schemas.openxmlformats.org/drawingml/2006/picture">
                      <pic:pic xmlns:pic="http://schemas.openxmlformats.org/drawingml/2006/picture">
                        <pic:nvPicPr>
                          <pic:cNvPr id="1028" name="Picture 53"/>
                          <pic:cNvPicPr/>
                        </pic:nvPicPr>
                        <pic:blipFill>
                          <a:blip r:embed="rId13" cstate="print"/>
                          <a:srcRect/>
                          <a:stretch>
                            <a:fillRect/>
                          </a:stretch>
                        </pic:blipFill>
                        <pic:spPr>
                          <a:xfrm>
                            <a:off x="0" y="0"/>
                            <a:ext cx="894080" cy="161925"/>
                          </a:xfrm>
                          <a:prstGeom prst="rect">
                            <a:avLst/>
                          </a:prstGeom>
                          <a:ln>
                            <a:noFill/>
                          </a:ln>
                        </pic:spPr>
                      </pic:pic>
                    </a:graphicData>
                  </a:graphic>
                </wp:inline>
              </w:drawing>
            </w:r>
          </w:p>
        </w:tc>
      </w:tr>
      <w:tr w:rsidR="001E75F0" w14:paraId="7D0986ED" w14:textId="77777777">
        <w:trPr>
          <w:trHeight w:val="192"/>
        </w:trPr>
        <w:tc>
          <w:tcPr>
            <w:tcW w:w="4881" w:type="dxa"/>
          </w:tcPr>
          <w:p w14:paraId="7A4308C2" w14:textId="77777777" w:rsidR="001E75F0" w:rsidRDefault="000B261D">
            <w:pPr>
              <w:spacing w:after="0" w:line="239" w:lineRule="auto"/>
              <w:ind w:right="760"/>
              <w:jc w:val="both"/>
              <w:rPr>
                <w:rFonts w:eastAsia="Verdana"/>
                <w:szCs w:val="24"/>
                <w:lang w:val="id-ID"/>
              </w:rPr>
            </w:pPr>
            <w:r>
              <w:rPr>
                <w:rFonts w:eastAsia="Verdana"/>
                <w:szCs w:val="24"/>
                <w:lang w:val="id-ID"/>
              </w:rPr>
              <w:t>Nur Syarwarni binti Berjaya</w:t>
            </w:r>
          </w:p>
        </w:tc>
        <w:tc>
          <w:tcPr>
            <w:tcW w:w="2276" w:type="dxa"/>
          </w:tcPr>
          <w:p w14:paraId="78B3EEB0" w14:textId="77777777" w:rsidR="001E75F0" w:rsidRDefault="000B261D">
            <w:pPr>
              <w:spacing w:after="0" w:line="239" w:lineRule="auto"/>
              <w:ind w:right="760"/>
              <w:jc w:val="center"/>
              <w:rPr>
                <w:rFonts w:eastAsia="Verdana"/>
                <w:szCs w:val="24"/>
                <w:lang w:val="id-ID"/>
              </w:rPr>
            </w:pPr>
            <w:r>
              <w:rPr>
                <w:rFonts w:eastAsia="Verdana"/>
                <w:szCs w:val="24"/>
                <w:lang w:val="id-ID"/>
              </w:rPr>
              <w:t>67241</w:t>
            </w:r>
          </w:p>
        </w:tc>
        <w:tc>
          <w:tcPr>
            <w:tcW w:w="2776" w:type="dxa"/>
          </w:tcPr>
          <w:p w14:paraId="29D8CBA7" w14:textId="77777777" w:rsidR="001E75F0" w:rsidRDefault="000B261D">
            <w:pPr>
              <w:spacing w:after="0" w:line="239" w:lineRule="auto"/>
              <w:ind w:right="760"/>
              <w:jc w:val="both"/>
              <w:rPr>
                <w:rFonts w:eastAsia="Verdana"/>
                <w:szCs w:val="24"/>
              </w:rPr>
            </w:pPr>
            <w:r>
              <w:rPr>
                <w:rFonts w:eastAsia="Verdana"/>
                <w:noProof/>
                <w:szCs w:val="24"/>
              </w:rPr>
              <w:drawing>
                <wp:inline distT="0" distB="0" distL="0" distR="0" wp14:anchorId="159F5297" wp14:editId="1C302215">
                  <wp:extent cx="702945" cy="170815"/>
                  <wp:effectExtent l="0" t="0" r="1905" b="635"/>
                  <wp:docPr id="1029" name="Picture 52"/>
                  <wp:cNvGraphicFramePr/>
                  <a:graphic xmlns:a="http://schemas.openxmlformats.org/drawingml/2006/main">
                    <a:graphicData uri="http://schemas.openxmlformats.org/drawingml/2006/picture">
                      <pic:pic xmlns:pic="http://schemas.openxmlformats.org/drawingml/2006/picture">
                        <pic:nvPicPr>
                          <pic:cNvPr id="1029" name="Picture 52"/>
                          <pic:cNvPicPr/>
                        </pic:nvPicPr>
                        <pic:blipFill>
                          <a:blip r:embed="rId14" cstate="print"/>
                          <a:srcRect/>
                          <a:stretch>
                            <a:fillRect/>
                          </a:stretch>
                        </pic:blipFill>
                        <pic:spPr>
                          <a:xfrm>
                            <a:off x="0" y="0"/>
                            <a:ext cx="702945" cy="170815"/>
                          </a:xfrm>
                          <a:prstGeom prst="rect">
                            <a:avLst/>
                          </a:prstGeom>
                          <a:ln>
                            <a:noFill/>
                          </a:ln>
                        </pic:spPr>
                      </pic:pic>
                    </a:graphicData>
                  </a:graphic>
                </wp:inline>
              </w:drawing>
            </w:r>
          </w:p>
        </w:tc>
      </w:tr>
      <w:tr w:rsidR="001E75F0" w14:paraId="54189873" w14:textId="77777777">
        <w:trPr>
          <w:trHeight w:val="192"/>
        </w:trPr>
        <w:tc>
          <w:tcPr>
            <w:tcW w:w="4881" w:type="dxa"/>
          </w:tcPr>
          <w:p w14:paraId="718A3A51" w14:textId="77777777" w:rsidR="001E75F0" w:rsidRDefault="000B261D">
            <w:pPr>
              <w:spacing w:after="0" w:line="239" w:lineRule="auto"/>
              <w:ind w:right="760"/>
              <w:jc w:val="both"/>
              <w:rPr>
                <w:rFonts w:eastAsia="Verdana"/>
                <w:szCs w:val="24"/>
                <w:lang w:val="id-ID"/>
              </w:rPr>
            </w:pPr>
            <w:r>
              <w:rPr>
                <w:rFonts w:eastAsia="Verdana"/>
                <w:szCs w:val="24"/>
                <w:lang w:val="id-ID"/>
              </w:rPr>
              <w:t>Sarah Elena binti Zamizan</w:t>
            </w:r>
          </w:p>
        </w:tc>
        <w:tc>
          <w:tcPr>
            <w:tcW w:w="2276" w:type="dxa"/>
          </w:tcPr>
          <w:p w14:paraId="5EEC17F4" w14:textId="77777777" w:rsidR="001E75F0" w:rsidRDefault="000B261D">
            <w:pPr>
              <w:spacing w:after="0" w:line="239" w:lineRule="auto"/>
              <w:ind w:right="760"/>
              <w:jc w:val="center"/>
              <w:rPr>
                <w:rFonts w:eastAsia="Verdana"/>
                <w:szCs w:val="24"/>
                <w:lang w:val="id-ID"/>
              </w:rPr>
            </w:pPr>
            <w:r>
              <w:rPr>
                <w:rFonts w:eastAsia="Verdana"/>
                <w:szCs w:val="24"/>
                <w:lang w:val="id-ID"/>
              </w:rPr>
              <w:t>71486</w:t>
            </w:r>
          </w:p>
        </w:tc>
        <w:tc>
          <w:tcPr>
            <w:tcW w:w="2776" w:type="dxa"/>
          </w:tcPr>
          <w:p w14:paraId="225FE673" w14:textId="39513E80" w:rsidR="001E75F0" w:rsidRDefault="005F34B3">
            <w:pPr>
              <w:spacing w:after="0" w:line="239" w:lineRule="auto"/>
              <w:ind w:right="760"/>
              <w:jc w:val="both"/>
              <w:rPr>
                <w:rFonts w:eastAsia="Verdana"/>
                <w:szCs w:val="24"/>
              </w:rPr>
            </w:pPr>
            <w:r>
              <w:rPr>
                <w:rFonts w:eastAsia="Verdana"/>
                <w:noProof/>
                <w:szCs w:val="24"/>
              </w:rPr>
              <w:drawing>
                <wp:inline distT="0" distB="0" distL="0" distR="0" wp14:anchorId="4344BC65" wp14:editId="35A483B8">
                  <wp:extent cx="861060" cy="233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9679" cy="236258"/>
                          </a:xfrm>
                          <a:prstGeom prst="rect">
                            <a:avLst/>
                          </a:prstGeom>
                          <a:noFill/>
                          <a:ln>
                            <a:noFill/>
                          </a:ln>
                        </pic:spPr>
                      </pic:pic>
                    </a:graphicData>
                  </a:graphic>
                </wp:inline>
              </w:drawing>
            </w:r>
          </w:p>
        </w:tc>
      </w:tr>
      <w:tr w:rsidR="001E75F0" w14:paraId="69691AB5" w14:textId="77777777">
        <w:trPr>
          <w:trHeight w:val="192"/>
        </w:trPr>
        <w:tc>
          <w:tcPr>
            <w:tcW w:w="4881" w:type="dxa"/>
          </w:tcPr>
          <w:p w14:paraId="4E9D6957" w14:textId="77777777" w:rsidR="001E75F0" w:rsidRDefault="000B261D">
            <w:pPr>
              <w:spacing w:after="0" w:line="239" w:lineRule="auto"/>
              <w:ind w:right="760"/>
              <w:jc w:val="both"/>
              <w:rPr>
                <w:rFonts w:eastAsia="Verdana"/>
                <w:szCs w:val="24"/>
                <w:lang w:val="id-ID"/>
              </w:rPr>
            </w:pPr>
            <w:r>
              <w:rPr>
                <w:rFonts w:eastAsia="Verdana"/>
                <w:szCs w:val="24"/>
                <w:lang w:val="id-ID"/>
              </w:rPr>
              <w:t>Muhammad Iz’aan Fahmi bin Badrusam</w:t>
            </w:r>
          </w:p>
        </w:tc>
        <w:tc>
          <w:tcPr>
            <w:tcW w:w="2276" w:type="dxa"/>
          </w:tcPr>
          <w:p w14:paraId="07DF0839" w14:textId="77777777" w:rsidR="001E75F0" w:rsidRDefault="000B261D">
            <w:pPr>
              <w:spacing w:after="0" w:line="239" w:lineRule="auto"/>
              <w:ind w:right="760"/>
              <w:jc w:val="center"/>
              <w:rPr>
                <w:rFonts w:eastAsia="Verdana"/>
                <w:szCs w:val="24"/>
                <w:lang w:val="id-ID"/>
              </w:rPr>
            </w:pPr>
            <w:r>
              <w:rPr>
                <w:rFonts w:eastAsia="Verdana"/>
                <w:szCs w:val="24"/>
                <w:lang w:val="id-ID"/>
              </w:rPr>
              <w:t>64952</w:t>
            </w:r>
          </w:p>
        </w:tc>
        <w:tc>
          <w:tcPr>
            <w:tcW w:w="2776" w:type="dxa"/>
          </w:tcPr>
          <w:p w14:paraId="124B2F7A" w14:textId="5420DEF4" w:rsidR="001E75F0" w:rsidRDefault="005F34B3">
            <w:pPr>
              <w:spacing w:after="0" w:line="239" w:lineRule="auto"/>
              <w:ind w:right="760"/>
              <w:jc w:val="both"/>
              <w:rPr>
                <w:rFonts w:eastAsia="Verdana"/>
                <w:szCs w:val="24"/>
              </w:rPr>
            </w:pPr>
            <w:r>
              <w:rPr>
                <w:rFonts w:eastAsia="Verdana"/>
                <w:noProof/>
                <w:szCs w:val="24"/>
              </w:rPr>
              <w:drawing>
                <wp:inline distT="0" distB="0" distL="0" distR="0" wp14:anchorId="63E4E876" wp14:editId="23BFC8B7">
                  <wp:extent cx="987325" cy="148856"/>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6655" cy="154786"/>
                          </a:xfrm>
                          <a:prstGeom prst="rect">
                            <a:avLst/>
                          </a:prstGeom>
                          <a:noFill/>
                          <a:ln>
                            <a:noFill/>
                          </a:ln>
                        </pic:spPr>
                      </pic:pic>
                    </a:graphicData>
                  </a:graphic>
                </wp:inline>
              </w:drawing>
            </w:r>
          </w:p>
        </w:tc>
      </w:tr>
      <w:tr w:rsidR="001E75F0" w14:paraId="7173494C" w14:textId="77777777">
        <w:trPr>
          <w:trHeight w:val="201"/>
        </w:trPr>
        <w:tc>
          <w:tcPr>
            <w:tcW w:w="4881" w:type="dxa"/>
          </w:tcPr>
          <w:p w14:paraId="00328539" w14:textId="77777777" w:rsidR="001E75F0" w:rsidRDefault="000B261D">
            <w:pPr>
              <w:spacing w:after="0" w:line="239" w:lineRule="auto"/>
              <w:ind w:right="760"/>
              <w:jc w:val="both"/>
              <w:rPr>
                <w:rFonts w:eastAsia="Verdana"/>
                <w:szCs w:val="24"/>
                <w:lang w:val="id-ID"/>
              </w:rPr>
            </w:pPr>
            <w:r>
              <w:rPr>
                <w:rFonts w:eastAsia="Verdana"/>
                <w:szCs w:val="24"/>
                <w:lang w:val="id-ID"/>
              </w:rPr>
              <w:t>Syed Mohd Asyraf bin Wan Hashim</w:t>
            </w:r>
          </w:p>
        </w:tc>
        <w:tc>
          <w:tcPr>
            <w:tcW w:w="2276" w:type="dxa"/>
          </w:tcPr>
          <w:p w14:paraId="2D2D8BAA" w14:textId="77777777" w:rsidR="001E75F0" w:rsidRDefault="000B261D">
            <w:pPr>
              <w:spacing w:after="0" w:line="239" w:lineRule="auto"/>
              <w:ind w:right="760"/>
              <w:jc w:val="center"/>
              <w:rPr>
                <w:rFonts w:eastAsia="Verdana"/>
                <w:szCs w:val="24"/>
                <w:lang w:val="id-ID"/>
              </w:rPr>
            </w:pPr>
            <w:r>
              <w:rPr>
                <w:rFonts w:eastAsia="Verdana"/>
                <w:szCs w:val="24"/>
                <w:lang w:val="id-ID"/>
              </w:rPr>
              <w:t>65245</w:t>
            </w:r>
          </w:p>
        </w:tc>
        <w:tc>
          <w:tcPr>
            <w:tcW w:w="2776" w:type="dxa"/>
          </w:tcPr>
          <w:p w14:paraId="4753B5D3" w14:textId="1EE080EB" w:rsidR="001E75F0" w:rsidRDefault="005F34B3">
            <w:pPr>
              <w:spacing w:after="0" w:line="239" w:lineRule="auto"/>
              <w:ind w:right="760"/>
              <w:jc w:val="both"/>
              <w:rPr>
                <w:rFonts w:eastAsia="Verdana"/>
                <w:szCs w:val="24"/>
              </w:rPr>
            </w:pPr>
            <w:r>
              <w:rPr>
                <w:rFonts w:eastAsia="Verdana"/>
                <w:noProof/>
                <w:szCs w:val="24"/>
              </w:rPr>
              <w:drawing>
                <wp:inline distT="0" distB="0" distL="0" distR="0" wp14:anchorId="50562286" wp14:editId="24470587">
                  <wp:extent cx="1105132" cy="20201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4495" cy="205559"/>
                          </a:xfrm>
                          <a:prstGeom prst="rect">
                            <a:avLst/>
                          </a:prstGeom>
                          <a:noFill/>
                          <a:ln>
                            <a:noFill/>
                          </a:ln>
                        </pic:spPr>
                      </pic:pic>
                    </a:graphicData>
                  </a:graphic>
                </wp:inline>
              </w:drawing>
            </w:r>
          </w:p>
        </w:tc>
      </w:tr>
    </w:tbl>
    <w:p w14:paraId="6ECFED28" w14:textId="77777777" w:rsidR="001E75F0" w:rsidRDefault="001E75F0">
      <w:pPr>
        <w:spacing w:after="0" w:line="239" w:lineRule="auto"/>
        <w:ind w:right="760"/>
        <w:jc w:val="both"/>
        <w:rPr>
          <w:rFonts w:eastAsia="Verdana"/>
          <w:szCs w:val="24"/>
        </w:rPr>
      </w:pPr>
    </w:p>
    <w:p w14:paraId="39C9FDCF" w14:textId="77777777" w:rsidR="001E75F0" w:rsidRDefault="001E75F0">
      <w:pPr>
        <w:spacing w:after="0" w:line="20" w:lineRule="exact"/>
        <w:rPr>
          <w:szCs w:val="24"/>
        </w:rPr>
      </w:pPr>
    </w:p>
    <w:tbl>
      <w:tblPr>
        <w:tblStyle w:val="TableGrid"/>
        <w:tblW w:w="0" w:type="auto"/>
        <w:tblInd w:w="60" w:type="dxa"/>
        <w:tblLook w:val="04A0" w:firstRow="1" w:lastRow="0" w:firstColumn="1" w:lastColumn="0" w:noHBand="0" w:noVBand="1"/>
      </w:tblPr>
      <w:tblGrid>
        <w:gridCol w:w="1682"/>
        <w:gridCol w:w="566"/>
        <w:gridCol w:w="2281"/>
        <w:gridCol w:w="2048"/>
        <w:gridCol w:w="1616"/>
        <w:gridCol w:w="1727"/>
      </w:tblGrid>
      <w:tr w:rsidR="001E75F0" w14:paraId="16DEA712" w14:textId="77777777">
        <w:trPr>
          <w:trHeight w:val="518"/>
        </w:trPr>
        <w:tc>
          <w:tcPr>
            <w:tcW w:w="1683" w:type="dxa"/>
          </w:tcPr>
          <w:p w14:paraId="151AC5CB" w14:textId="77777777" w:rsidR="001E75F0" w:rsidRDefault="000B261D">
            <w:pPr>
              <w:spacing w:after="0" w:line="271" w:lineRule="auto"/>
              <w:ind w:right="40"/>
              <w:jc w:val="both"/>
              <w:rPr>
                <w:rFonts w:eastAsia="Verdana"/>
                <w:szCs w:val="24"/>
                <w:lang w:val="id-ID"/>
              </w:rPr>
            </w:pPr>
            <w:r>
              <w:rPr>
                <w:rFonts w:eastAsia="Verdana"/>
                <w:szCs w:val="24"/>
                <w:lang w:val="id-ID"/>
              </w:rPr>
              <w:t>Subject</w:t>
            </w:r>
          </w:p>
          <w:p w14:paraId="3F22BD2F" w14:textId="77777777" w:rsidR="001E75F0" w:rsidRDefault="000B261D">
            <w:pPr>
              <w:spacing w:after="0" w:line="271" w:lineRule="auto"/>
              <w:ind w:right="40"/>
              <w:jc w:val="both"/>
              <w:rPr>
                <w:rFonts w:eastAsia="Verdana"/>
                <w:szCs w:val="24"/>
                <w:lang w:val="id-ID"/>
              </w:rPr>
            </w:pPr>
            <w:r>
              <w:rPr>
                <w:rFonts w:eastAsia="Verdana"/>
                <w:szCs w:val="24"/>
                <w:lang w:val="id-ID"/>
              </w:rPr>
              <w:t>Code/Name :</w:t>
            </w:r>
          </w:p>
        </w:tc>
        <w:tc>
          <w:tcPr>
            <w:tcW w:w="4900" w:type="dxa"/>
            <w:gridSpan w:val="3"/>
          </w:tcPr>
          <w:p w14:paraId="32C09602" w14:textId="77777777" w:rsidR="001E75F0" w:rsidRDefault="000B261D">
            <w:pPr>
              <w:spacing w:after="0" w:line="271" w:lineRule="auto"/>
              <w:ind w:right="40"/>
              <w:rPr>
                <w:rFonts w:eastAsia="Verdana"/>
                <w:szCs w:val="24"/>
                <w:lang w:val="id-ID"/>
              </w:rPr>
            </w:pPr>
            <w:r>
              <w:rPr>
                <w:rFonts w:eastAsia="Verdana"/>
                <w:b/>
                <w:bCs/>
                <w:szCs w:val="24"/>
                <w:lang w:val="id-ID"/>
              </w:rPr>
              <w:t>TME3413 SOFTWARE ENGINEERING LAB</w:t>
            </w:r>
          </w:p>
        </w:tc>
        <w:tc>
          <w:tcPr>
            <w:tcW w:w="1617" w:type="dxa"/>
          </w:tcPr>
          <w:p w14:paraId="21478DB7" w14:textId="77777777" w:rsidR="001E75F0" w:rsidRDefault="000B261D">
            <w:pPr>
              <w:spacing w:after="0" w:line="271" w:lineRule="auto"/>
              <w:ind w:right="40"/>
              <w:jc w:val="both"/>
              <w:rPr>
                <w:rFonts w:eastAsia="Verdana"/>
                <w:szCs w:val="24"/>
                <w:lang w:val="id-ID"/>
              </w:rPr>
            </w:pPr>
            <w:r>
              <w:rPr>
                <w:rFonts w:eastAsia="Verdana"/>
                <w:szCs w:val="24"/>
                <w:lang w:val="id-ID"/>
              </w:rPr>
              <w:t>GROUP # :</w:t>
            </w:r>
          </w:p>
        </w:tc>
        <w:tc>
          <w:tcPr>
            <w:tcW w:w="1730" w:type="dxa"/>
          </w:tcPr>
          <w:p w14:paraId="511467CB" w14:textId="77777777" w:rsidR="001E75F0" w:rsidRPr="00DA614F" w:rsidRDefault="000B261D">
            <w:pPr>
              <w:spacing w:after="0" w:line="271" w:lineRule="auto"/>
              <w:ind w:right="40"/>
              <w:jc w:val="both"/>
              <w:rPr>
                <w:rFonts w:eastAsia="Verdana"/>
                <w:b/>
                <w:bCs/>
                <w:szCs w:val="24"/>
                <w:lang w:val="id-ID"/>
              </w:rPr>
            </w:pPr>
            <w:r w:rsidRPr="00DA614F">
              <w:rPr>
                <w:rFonts w:eastAsia="Verdana"/>
                <w:b/>
                <w:bCs/>
                <w:szCs w:val="24"/>
                <w:lang w:val="id-ID"/>
              </w:rPr>
              <w:t>19</w:t>
            </w:r>
          </w:p>
        </w:tc>
      </w:tr>
      <w:tr w:rsidR="001E75F0" w14:paraId="20F93A8A" w14:textId="77777777">
        <w:tc>
          <w:tcPr>
            <w:tcW w:w="2250" w:type="dxa"/>
            <w:gridSpan w:val="2"/>
          </w:tcPr>
          <w:p w14:paraId="76BC2C96" w14:textId="77777777" w:rsidR="001E75F0" w:rsidRDefault="000B261D">
            <w:pPr>
              <w:spacing w:after="0" w:line="271" w:lineRule="auto"/>
              <w:ind w:right="40"/>
              <w:jc w:val="both"/>
              <w:rPr>
                <w:rFonts w:eastAsia="Verdana"/>
                <w:szCs w:val="24"/>
                <w:lang w:val="id-ID"/>
              </w:rPr>
            </w:pPr>
            <w:r>
              <w:rPr>
                <w:rFonts w:eastAsia="Verdana"/>
                <w:szCs w:val="24"/>
                <w:lang w:val="id-ID"/>
              </w:rPr>
              <w:t>Assignment Title :</w:t>
            </w:r>
          </w:p>
        </w:tc>
        <w:tc>
          <w:tcPr>
            <w:tcW w:w="2283" w:type="dxa"/>
          </w:tcPr>
          <w:p w14:paraId="2C076889" w14:textId="77777777" w:rsidR="001E75F0" w:rsidRDefault="000B261D">
            <w:pPr>
              <w:spacing w:after="0" w:line="271" w:lineRule="auto"/>
              <w:ind w:right="40"/>
              <w:jc w:val="both"/>
              <w:rPr>
                <w:rFonts w:eastAsia="Verdana"/>
                <w:b/>
                <w:bCs/>
                <w:szCs w:val="24"/>
                <w:lang w:val="id-ID"/>
              </w:rPr>
            </w:pPr>
            <w:r>
              <w:rPr>
                <w:rFonts w:eastAsia="Verdana"/>
                <w:b/>
                <w:bCs/>
                <w:szCs w:val="24"/>
                <w:lang w:val="id-ID"/>
              </w:rPr>
              <w:t>Project Proposal</w:t>
            </w:r>
          </w:p>
        </w:tc>
        <w:tc>
          <w:tcPr>
            <w:tcW w:w="2050" w:type="dxa"/>
          </w:tcPr>
          <w:p w14:paraId="334214EE" w14:textId="77777777" w:rsidR="001E75F0" w:rsidRDefault="000B261D">
            <w:pPr>
              <w:spacing w:after="0" w:line="271" w:lineRule="auto"/>
              <w:ind w:right="40"/>
              <w:jc w:val="both"/>
              <w:rPr>
                <w:rFonts w:eastAsia="Verdana"/>
                <w:szCs w:val="24"/>
                <w:lang w:val="id-ID"/>
              </w:rPr>
            </w:pPr>
            <w:r>
              <w:rPr>
                <w:rFonts w:eastAsia="Verdana"/>
                <w:szCs w:val="24"/>
                <w:lang w:val="id-ID"/>
              </w:rPr>
              <w:t>Lecturer :</w:t>
            </w:r>
          </w:p>
        </w:tc>
        <w:tc>
          <w:tcPr>
            <w:tcW w:w="3347" w:type="dxa"/>
            <w:gridSpan w:val="2"/>
          </w:tcPr>
          <w:p w14:paraId="0929BB0B" w14:textId="77777777" w:rsidR="001E75F0" w:rsidRDefault="000B261D">
            <w:pPr>
              <w:spacing w:after="0" w:line="271" w:lineRule="auto"/>
              <w:ind w:right="40"/>
              <w:jc w:val="both"/>
              <w:rPr>
                <w:rFonts w:eastAsia="Verdana"/>
                <w:b/>
                <w:bCs/>
                <w:szCs w:val="24"/>
                <w:lang w:val="id-ID"/>
              </w:rPr>
            </w:pPr>
            <w:r>
              <w:rPr>
                <w:rFonts w:eastAsia="Verdana"/>
                <w:b/>
                <w:bCs/>
                <w:szCs w:val="24"/>
                <w:lang w:val="id-ID"/>
              </w:rPr>
              <w:t>Mdm. Nurfauza</w:t>
            </w:r>
            <w:r>
              <w:rPr>
                <w:rFonts w:eastAsia="Verdana"/>
                <w:b/>
                <w:bCs/>
                <w:szCs w:val="24"/>
              </w:rPr>
              <w:t xml:space="preserve"> </w:t>
            </w:r>
            <w:proofErr w:type="spellStart"/>
            <w:r>
              <w:rPr>
                <w:rFonts w:eastAsia="Verdana"/>
                <w:b/>
                <w:bCs/>
                <w:szCs w:val="24"/>
              </w:rPr>
              <w:t>binti</w:t>
            </w:r>
            <w:proofErr w:type="spellEnd"/>
            <w:r>
              <w:rPr>
                <w:rFonts w:eastAsia="Verdana"/>
                <w:b/>
                <w:bCs/>
                <w:szCs w:val="24"/>
                <w:lang w:val="id-ID"/>
              </w:rPr>
              <w:t xml:space="preserve"> Jali</w:t>
            </w:r>
          </w:p>
        </w:tc>
      </w:tr>
      <w:tr w:rsidR="001E75F0" w14:paraId="142DD938" w14:textId="77777777">
        <w:tc>
          <w:tcPr>
            <w:tcW w:w="9930" w:type="dxa"/>
            <w:gridSpan w:val="6"/>
          </w:tcPr>
          <w:p w14:paraId="144773B0" w14:textId="77777777" w:rsidR="001E75F0" w:rsidRDefault="000B261D">
            <w:pPr>
              <w:spacing w:after="0" w:line="271" w:lineRule="auto"/>
              <w:ind w:right="40"/>
              <w:jc w:val="both"/>
              <w:rPr>
                <w:rFonts w:eastAsia="Verdana"/>
                <w:b/>
                <w:bCs/>
                <w:szCs w:val="24"/>
              </w:rPr>
            </w:pPr>
            <w:r>
              <w:rPr>
                <w:rFonts w:eastAsia="Verdana"/>
                <w:szCs w:val="24"/>
                <w:lang w:val="id-ID"/>
              </w:rPr>
              <w:t>Project Title :</w:t>
            </w:r>
            <w:r>
              <w:rPr>
                <w:rFonts w:eastAsia="Verdana"/>
                <w:b/>
                <w:bCs/>
                <w:szCs w:val="24"/>
                <w:lang w:val="id-ID"/>
              </w:rPr>
              <w:t xml:space="preserve"> Abella </w:t>
            </w:r>
            <w:proofErr w:type="spellStart"/>
            <w:r>
              <w:rPr>
                <w:rFonts w:eastAsia="Verdana"/>
                <w:b/>
                <w:bCs/>
                <w:szCs w:val="24"/>
              </w:rPr>
              <w:t>Scent’z</w:t>
            </w:r>
            <w:proofErr w:type="spellEnd"/>
            <w:r>
              <w:rPr>
                <w:rFonts w:eastAsia="Verdana"/>
                <w:b/>
                <w:bCs/>
                <w:szCs w:val="24"/>
              </w:rPr>
              <w:t xml:space="preserve"> Web Application</w:t>
            </w:r>
          </w:p>
        </w:tc>
      </w:tr>
    </w:tbl>
    <w:p w14:paraId="3DF2E840" w14:textId="77777777" w:rsidR="001E75F0" w:rsidRDefault="001E75F0">
      <w:pPr>
        <w:spacing w:after="0" w:line="271" w:lineRule="auto"/>
        <w:ind w:right="40"/>
        <w:jc w:val="both"/>
        <w:rPr>
          <w:rFonts w:eastAsia="Verdana"/>
          <w:b/>
          <w:bCs/>
          <w:i/>
          <w:iCs/>
          <w:szCs w:val="24"/>
        </w:rPr>
      </w:pPr>
    </w:p>
    <w:p w14:paraId="2AC4ADDA" w14:textId="77777777" w:rsidR="001E75F0" w:rsidRDefault="000B261D">
      <w:pPr>
        <w:spacing w:after="0" w:line="271" w:lineRule="auto"/>
        <w:ind w:right="40"/>
        <w:jc w:val="both"/>
        <w:rPr>
          <w:szCs w:val="24"/>
        </w:rPr>
      </w:pPr>
      <w:r>
        <w:rPr>
          <w:rFonts w:eastAsia="Verdana"/>
          <w:b/>
          <w:bCs/>
          <w:i/>
          <w:iCs/>
          <w:szCs w:val="24"/>
        </w:rPr>
        <w:t xml:space="preserve">Plagiarism and Collusion are methods of cheating that falls under </w:t>
      </w:r>
      <w:proofErr w:type="spellStart"/>
      <w:r>
        <w:rPr>
          <w:rFonts w:eastAsia="Verdana"/>
          <w:b/>
          <w:bCs/>
          <w:i/>
          <w:iCs/>
          <w:szCs w:val="24"/>
        </w:rPr>
        <w:t>Peraturan</w:t>
      </w:r>
      <w:proofErr w:type="spellEnd"/>
      <w:r>
        <w:rPr>
          <w:rFonts w:eastAsia="Verdana"/>
          <w:b/>
          <w:bCs/>
          <w:i/>
          <w:iCs/>
          <w:szCs w:val="24"/>
        </w:rPr>
        <w:t xml:space="preserve"> </w:t>
      </w:r>
      <w:proofErr w:type="spellStart"/>
      <w:r>
        <w:rPr>
          <w:rFonts w:eastAsia="Verdana"/>
          <w:b/>
          <w:bCs/>
          <w:i/>
          <w:iCs/>
          <w:szCs w:val="24"/>
        </w:rPr>
        <w:t>Akademik</w:t>
      </w:r>
      <w:proofErr w:type="spellEnd"/>
      <w:r>
        <w:rPr>
          <w:rFonts w:eastAsia="Verdana"/>
          <w:b/>
          <w:bCs/>
          <w:i/>
          <w:iCs/>
          <w:szCs w:val="24"/>
        </w:rPr>
        <w:t xml:space="preserve"> </w:t>
      </w:r>
      <w:proofErr w:type="spellStart"/>
      <w:r>
        <w:rPr>
          <w:rFonts w:eastAsia="Verdana"/>
          <w:b/>
          <w:bCs/>
          <w:i/>
          <w:iCs/>
          <w:szCs w:val="24"/>
        </w:rPr>
        <w:t>Universiti</w:t>
      </w:r>
      <w:proofErr w:type="spellEnd"/>
      <w:r>
        <w:rPr>
          <w:rFonts w:eastAsia="Verdana"/>
          <w:b/>
          <w:bCs/>
          <w:i/>
          <w:iCs/>
          <w:szCs w:val="24"/>
        </w:rPr>
        <w:t xml:space="preserve"> Malaysia Sarawak para 11: Etika </w:t>
      </w:r>
      <w:proofErr w:type="spellStart"/>
      <w:r>
        <w:rPr>
          <w:rFonts w:eastAsia="Verdana"/>
          <w:b/>
          <w:bCs/>
          <w:i/>
          <w:iCs/>
          <w:szCs w:val="24"/>
        </w:rPr>
        <w:t>Akademik</w:t>
      </w:r>
      <w:proofErr w:type="spellEnd"/>
    </w:p>
    <w:p w14:paraId="564E4C6D" w14:textId="77777777" w:rsidR="001E75F0" w:rsidRDefault="001E75F0">
      <w:pPr>
        <w:spacing w:after="0" w:line="199" w:lineRule="exact"/>
        <w:rPr>
          <w:szCs w:val="24"/>
        </w:rPr>
      </w:pPr>
    </w:p>
    <w:p w14:paraId="14D6CF56" w14:textId="77777777" w:rsidR="001E75F0" w:rsidRDefault="000B261D">
      <w:pPr>
        <w:spacing w:after="0"/>
        <w:ind w:left="120"/>
        <w:rPr>
          <w:szCs w:val="24"/>
        </w:rPr>
      </w:pPr>
      <w:r>
        <w:rPr>
          <w:rFonts w:eastAsia="Verdana"/>
          <w:b/>
          <w:bCs/>
          <w:szCs w:val="24"/>
        </w:rPr>
        <w:t>Plagiarism</w:t>
      </w:r>
    </w:p>
    <w:p w14:paraId="0FDCD2A3" w14:textId="77777777" w:rsidR="001E75F0" w:rsidRDefault="001E75F0">
      <w:pPr>
        <w:spacing w:after="0" w:line="29" w:lineRule="exact"/>
        <w:rPr>
          <w:szCs w:val="24"/>
        </w:rPr>
      </w:pPr>
    </w:p>
    <w:p w14:paraId="25897A21" w14:textId="77777777" w:rsidR="001E75F0" w:rsidRDefault="000B261D">
      <w:pPr>
        <w:spacing w:after="0" w:line="271" w:lineRule="auto"/>
        <w:ind w:left="120" w:right="40"/>
        <w:jc w:val="both"/>
        <w:rPr>
          <w:szCs w:val="24"/>
        </w:rPr>
      </w:pPr>
      <w:r>
        <w:rPr>
          <w:rFonts w:eastAsia="Verdana"/>
          <w:szCs w:val="24"/>
        </w:rPr>
        <w:t>Plagiarism is the presentation of work which has been copied in whole or in part from another person’s work, or from any other source such as the internet, published books or periodicals without due acknowledgement given in the text.</w:t>
      </w:r>
    </w:p>
    <w:p w14:paraId="261EFF55" w14:textId="77777777" w:rsidR="001E75F0" w:rsidRDefault="001E75F0">
      <w:pPr>
        <w:spacing w:after="0" w:line="199" w:lineRule="exact"/>
        <w:rPr>
          <w:szCs w:val="24"/>
        </w:rPr>
      </w:pPr>
    </w:p>
    <w:p w14:paraId="0E363454" w14:textId="77777777" w:rsidR="001E75F0" w:rsidRDefault="000B261D">
      <w:pPr>
        <w:spacing w:after="0"/>
        <w:ind w:left="120"/>
        <w:rPr>
          <w:szCs w:val="24"/>
        </w:rPr>
      </w:pPr>
      <w:r>
        <w:rPr>
          <w:rFonts w:eastAsia="Verdana"/>
          <w:b/>
          <w:bCs/>
          <w:szCs w:val="24"/>
        </w:rPr>
        <w:t>Collusion</w:t>
      </w:r>
    </w:p>
    <w:p w14:paraId="508222D4" w14:textId="77777777" w:rsidR="001E75F0" w:rsidRDefault="001E75F0">
      <w:pPr>
        <w:spacing w:after="0" w:line="27" w:lineRule="exact"/>
        <w:rPr>
          <w:szCs w:val="24"/>
        </w:rPr>
      </w:pPr>
    </w:p>
    <w:p w14:paraId="2B7EEE37" w14:textId="02AAB748" w:rsidR="001E75F0" w:rsidRDefault="000B261D">
      <w:pPr>
        <w:spacing w:after="0"/>
        <w:ind w:left="120"/>
        <w:rPr>
          <w:szCs w:val="24"/>
        </w:rPr>
      </w:pPr>
      <w:r>
        <w:rPr>
          <w:rFonts w:eastAsia="Verdana"/>
          <w:szCs w:val="24"/>
        </w:rPr>
        <w:t>Collusion is the presentation of work that is the result in whole or in part of unauthori</w:t>
      </w:r>
      <w:r w:rsidR="005F34B3">
        <w:rPr>
          <w:rFonts w:eastAsia="Verdana"/>
          <w:szCs w:val="24"/>
        </w:rPr>
        <w:t>s</w:t>
      </w:r>
      <w:r>
        <w:rPr>
          <w:rFonts w:eastAsia="Verdana"/>
          <w:szCs w:val="24"/>
        </w:rPr>
        <w:t>ed collaboration with another person or persons.</w:t>
      </w:r>
    </w:p>
    <w:p w14:paraId="3F858D98" w14:textId="77777777" w:rsidR="001E75F0" w:rsidRDefault="001E75F0">
      <w:pPr>
        <w:spacing w:after="0" w:line="224" w:lineRule="exact"/>
        <w:rPr>
          <w:szCs w:val="24"/>
        </w:rPr>
      </w:pPr>
    </w:p>
    <w:p w14:paraId="0195E35A" w14:textId="77777777" w:rsidR="001E75F0" w:rsidRDefault="000B261D">
      <w:pPr>
        <w:spacing w:after="0" w:line="275" w:lineRule="auto"/>
        <w:ind w:left="120" w:right="40"/>
        <w:jc w:val="both"/>
        <w:rPr>
          <w:rFonts w:eastAsia="Verdana"/>
          <w:szCs w:val="24"/>
        </w:rPr>
      </w:pPr>
      <w:r>
        <w:rPr>
          <w:rFonts w:eastAsia="Verdana"/>
          <w:szCs w:val="24"/>
        </w:rPr>
        <w:t xml:space="preserve">Where there are reasonable grounds for believing that cheating has occurred, the only action that may be taken when plagiarism or collusion is detected is for the staff member not to mark the item of work and to report or refer the matter to the Dean. This may result in work being disallowed and given a fail grade or if the circumstances warrant, the matter may be referred to a Committee of inquiry for investigation. Such investigation may result in the matter being referred to the University Discipline Committee, </w:t>
      </w:r>
      <w:r>
        <w:rPr>
          <w:rFonts w:eastAsia="Verdana"/>
          <w:b/>
          <w:bCs/>
          <w:szCs w:val="24"/>
        </w:rPr>
        <w:t>which</w:t>
      </w:r>
      <w:r>
        <w:rPr>
          <w:rFonts w:eastAsia="Verdana"/>
          <w:szCs w:val="24"/>
        </w:rPr>
        <w:t xml:space="preserve"> has the power to exclude a student.</w:t>
      </w:r>
    </w:p>
    <w:p w14:paraId="6E3FB315" w14:textId="77777777" w:rsidR="001E75F0" w:rsidRDefault="000B261D">
      <w:pPr>
        <w:spacing w:after="0" w:line="275" w:lineRule="auto"/>
        <w:ind w:left="120" w:right="40"/>
        <w:jc w:val="both"/>
        <w:rPr>
          <w:rFonts w:eastAsia="Verdana"/>
          <w:szCs w:val="24"/>
        </w:rPr>
      </w:pPr>
      <w:r>
        <w:rPr>
          <w:noProof/>
        </w:rPr>
        <mc:AlternateContent>
          <mc:Choice Requires="wps">
            <w:drawing>
              <wp:anchor distT="0" distB="0" distL="0" distR="0" simplePos="0" relativeHeight="251645440" behindDoc="0" locked="0" layoutInCell="1" allowOverlap="1" wp14:anchorId="7A6F82E6" wp14:editId="22FDB4AE">
                <wp:simplePos x="0" y="0"/>
                <wp:positionH relativeFrom="column">
                  <wp:posOffset>19050</wp:posOffset>
                </wp:positionH>
                <wp:positionV relativeFrom="paragraph">
                  <wp:posOffset>33655</wp:posOffset>
                </wp:positionV>
                <wp:extent cx="6264910" cy="0"/>
                <wp:effectExtent l="0" t="0" r="0" b="0"/>
                <wp:wrapNone/>
                <wp:docPr id="1033" name="Straight Connector 6"/>
                <wp:cNvGraphicFramePr/>
                <a:graphic xmlns:a="http://schemas.openxmlformats.org/drawingml/2006/main">
                  <a:graphicData uri="http://schemas.microsoft.com/office/word/2010/wordprocessingShape">
                    <wps:wsp>
                      <wps:cNvCnPr/>
                      <wps:spPr>
                        <a:xfrm>
                          <a:off x="0" y="0"/>
                          <a:ext cx="6264910" cy="0"/>
                        </a:xfrm>
                        <a:prstGeom prst="line">
                          <a:avLst/>
                        </a:prstGeom>
                        <a:ln w="9525" cap="flat" cmpd="sng">
                          <a:solidFill>
                            <a:srgbClr val="000000"/>
                          </a:solidFill>
                          <a:prstDash val="solid"/>
                          <a:round/>
                        </a:ln>
                      </wps:spPr>
                      <wps:bodyPr/>
                    </wps:wsp>
                  </a:graphicData>
                </a:graphic>
              </wp:anchor>
            </w:drawing>
          </mc:Choice>
          <mc:Fallback xmlns:wpsCustomData="http://www.wps.cn/officeDocument/2013/wpsCustomData">
            <w:pict>
              <v:line id="Straight Connector 6" o:spid="_x0000_s1026" o:spt="20" style="position:absolute;left:0pt;margin-left:1.5pt;margin-top:2.65pt;height:0pt;width:493.3pt;z-index:1024;mso-width-relative:page;mso-height-relative:page;" filled="f" stroked="t" coordsize="21600,21600" o:gfxdata="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2hz9vtQAAAAFAQAADwAA&#10;AAAAAAABACAAAAAiAAAAZHJzL2Rvd25yZXYueG1sUEsBAhQAFAAAAAgAh07iQF3ZSqmoAQAARgMA&#10;AA4AAAAAAAAAAQAgAAAAIwEAAGRycy9lMm9Eb2MueG1sUEsFBgAAAAAGAAYAWQEAAD0FAAAAAA==&#10;">
                <v:fill on="f" focussize="0,0"/>
                <v:stroke color="#000000" joinstyle="round"/>
                <v:imagedata o:title=""/>
                <o:lock v:ext="edit" aspectratio="f"/>
              </v:line>
            </w:pict>
          </mc:Fallback>
        </mc:AlternateContent>
      </w:r>
    </w:p>
    <w:p w14:paraId="1CC62019" w14:textId="77777777" w:rsidR="001E75F0" w:rsidRDefault="001E75F0">
      <w:pPr>
        <w:spacing w:after="0" w:line="20" w:lineRule="exact"/>
        <w:rPr>
          <w:szCs w:val="24"/>
        </w:rPr>
      </w:pPr>
    </w:p>
    <w:tbl>
      <w:tblPr>
        <w:tblStyle w:val="TableGrid"/>
        <w:tblW w:w="0" w:type="auto"/>
        <w:tblInd w:w="54" w:type="dxa"/>
        <w:tblLook w:val="04A0" w:firstRow="1" w:lastRow="0" w:firstColumn="1" w:lastColumn="0" w:noHBand="0" w:noVBand="1"/>
      </w:tblPr>
      <w:tblGrid>
        <w:gridCol w:w="9917"/>
      </w:tblGrid>
      <w:tr w:rsidR="001E75F0" w14:paraId="6FB3E608" w14:textId="77777777">
        <w:tc>
          <w:tcPr>
            <w:tcW w:w="9917" w:type="dxa"/>
          </w:tcPr>
          <w:p w14:paraId="77CA1AA6" w14:textId="7FDEBDCE" w:rsidR="001E75F0" w:rsidRDefault="000B261D">
            <w:pPr>
              <w:spacing w:after="0" w:line="274" w:lineRule="auto"/>
              <w:ind w:left="120" w:right="40"/>
              <w:jc w:val="both"/>
              <w:rPr>
                <w:szCs w:val="24"/>
              </w:rPr>
            </w:pPr>
            <w:r>
              <w:rPr>
                <w:rFonts w:eastAsia="Verdana"/>
                <w:b/>
                <w:bCs/>
                <w:szCs w:val="24"/>
              </w:rPr>
              <w:t>Upon placing signature above, I certify that I have not plagiari</w:t>
            </w:r>
            <w:r w:rsidR="005F34B3">
              <w:rPr>
                <w:rFonts w:eastAsia="Verdana"/>
                <w:b/>
                <w:bCs/>
                <w:szCs w:val="24"/>
              </w:rPr>
              <w:t>s</w:t>
            </w:r>
            <w:r>
              <w:rPr>
                <w:rFonts w:eastAsia="Verdana"/>
                <w:b/>
                <w:bCs/>
                <w:szCs w:val="24"/>
              </w:rPr>
              <w:t>ed the work of others or participated in unauthori</w:t>
            </w:r>
            <w:r w:rsidR="005F34B3">
              <w:rPr>
                <w:rFonts w:eastAsia="Verdana"/>
                <w:b/>
                <w:bCs/>
                <w:szCs w:val="24"/>
              </w:rPr>
              <w:t>s</w:t>
            </w:r>
            <w:r>
              <w:rPr>
                <w:rFonts w:eastAsia="Verdana"/>
                <w:b/>
                <w:bCs/>
                <w:szCs w:val="24"/>
              </w:rPr>
              <w:t>ed collusion when preparing this assignment.</w:t>
            </w:r>
          </w:p>
          <w:p w14:paraId="1F6D3BA8" w14:textId="77777777" w:rsidR="001E75F0" w:rsidRDefault="001E75F0">
            <w:pPr>
              <w:spacing w:after="0" w:line="5" w:lineRule="exact"/>
              <w:rPr>
                <w:szCs w:val="24"/>
              </w:rPr>
            </w:pPr>
          </w:p>
          <w:p w14:paraId="3C965E7E" w14:textId="77777777" w:rsidR="001E75F0" w:rsidRDefault="000B261D">
            <w:pPr>
              <w:spacing w:after="0" w:line="274" w:lineRule="auto"/>
              <w:ind w:left="120" w:right="20"/>
              <w:jc w:val="both"/>
              <w:rPr>
                <w:szCs w:val="24"/>
              </w:rPr>
            </w:pPr>
            <w:r>
              <w:rPr>
                <w:rFonts w:eastAsia="Verdana"/>
                <w:b/>
                <w:bCs/>
                <w:szCs w:val="24"/>
              </w:rPr>
              <w:t>I also certify that I have taken proper case in safeguarding my work and have made all reasonable efforts to ensure that may work not be able to be copied.</w:t>
            </w:r>
          </w:p>
        </w:tc>
      </w:tr>
    </w:tbl>
    <w:p w14:paraId="638CAE13" w14:textId="77777777" w:rsidR="001E75F0" w:rsidRDefault="001E75F0">
      <w:pPr>
        <w:spacing w:after="0" w:line="200" w:lineRule="exact"/>
        <w:rPr>
          <w:szCs w:val="24"/>
        </w:rPr>
      </w:pPr>
    </w:p>
    <w:tbl>
      <w:tblPr>
        <w:tblStyle w:val="TableGrid"/>
        <w:tblW w:w="0" w:type="auto"/>
        <w:tblInd w:w="38" w:type="dxa"/>
        <w:tblLook w:val="04A0" w:firstRow="1" w:lastRow="0" w:firstColumn="1" w:lastColumn="0" w:noHBand="0" w:noVBand="1"/>
      </w:tblPr>
      <w:tblGrid>
        <w:gridCol w:w="2983"/>
      </w:tblGrid>
      <w:tr w:rsidR="001E75F0" w14:paraId="1FF3A781" w14:textId="77777777">
        <w:tc>
          <w:tcPr>
            <w:tcW w:w="2983" w:type="dxa"/>
          </w:tcPr>
          <w:p w14:paraId="26FF01C5" w14:textId="77777777" w:rsidR="001E75F0" w:rsidRDefault="000B261D">
            <w:pPr>
              <w:spacing w:line="276" w:lineRule="auto"/>
              <w:rPr>
                <w:b/>
                <w:szCs w:val="24"/>
                <w:lang w:val="id-ID"/>
              </w:rPr>
            </w:pPr>
            <w:r>
              <w:rPr>
                <w:b/>
                <w:szCs w:val="24"/>
                <w:u w:val="single"/>
                <w:lang w:val="id-ID"/>
              </w:rPr>
              <w:t>MARK</w:t>
            </w:r>
            <w:r>
              <w:rPr>
                <w:b/>
                <w:szCs w:val="24"/>
                <w:lang w:val="id-ID"/>
              </w:rPr>
              <w:t xml:space="preserve"> :</w:t>
            </w:r>
          </w:p>
        </w:tc>
      </w:tr>
    </w:tbl>
    <w:p w14:paraId="616DB789" w14:textId="77777777" w:rsidR="001E75F0" w:rsidRDefault="001E75F0">
      <w:pPr>
        <w:spacing w:line="276" w:lineRule="auto"/>
        <w:rPr>
          <w:b/>
          <w:szCs w:val="24"/>
        </w:rPr>
        <w:sectPr w:rsidR="001E75F0">
          <w:headerReference w:type="default" r:id="rId18"/>
          <w:headerReference w:type="first" r:id="rId19"/>
          <w:pgSz w:w="11910" w:h="16840"/>
          <w:pgMar w:top="1360" w:right="920" w:bottom="1180" w:left="1000" w:header="0" w:footer="0" w:gutter="0"/>
          <w:pgNumType w:fmt="lowerRoman" w:start="1"/>
          <w:cols w:space="720"/>
          <w:titlePg/>
        </w:sectPr>
      </w:pPr>
    </w:p>
    <w:p w14:paraId="4926DB09" w14:textId="77777777" w:rsidR="001E75F0" w:rsidRDefault="000B261D">
      <w:pPr>
        <w:rPr>
          <w:b/>
          <w:bCs/>
          <w:szCs w:val="24"/>
          <w:lang w:val="en-US"/>
        </w:rPr>
      </w:pPr>
      <w:r>
        <w:rPr>
          <w:b/>
          <w:bCs/>
          <w:noProof/>
          <w:szCs w:val="24"/>
          <w:lang w:val="en-US"/>
        </w:rPr>
        <w:lastRenderedPageBreak/>
        <mc:AlternateContent>
          <mc:Choice Requires="wps">
            <w:drawing>
              <wp:anchor distT="45720" distB="45720" distL="114300" distR="114300" simplePos="0" relativeHeight="251646464" behindDoc="0" locked="0" layoutInCell="1" allowOverlap="1" wp14:anchorId="7A094C40" wp14:editId="51BF39AC">
                <wp:simplePos x="0" y="0"/>
                <wp:positionH relativeFrom="margin">
                  <wp:align>center</wp:align>
                </wp:positionH>
                <wp:positionV relativeFrom="paragraph">
                  <wp:posOffset>9525</wp:posOffset>
                </wp:positionV>
                <wp:extent cx="3248025" cy="1404620"/>
                <wp:effectExtent l="0" t="0" r="28575" b="28575"/>
                <wp:wrapSquare wrapText="bothSides"/>
                <wp:docPr id="1034" name="Text Box 2"/>
                <wp:cNvGraphicFramePr/>
                <a:graphic xmlns:a="http://schemas.openxmlformats.org/drawingml/2006/main">
                  <a:graphicData uri="http://schemas.microsoft.com/office/word/2010/wordprocessingShape">
                    <wps:wsp>
                      <wps:cNvSpPr/>
                      <wps:spPr>
                        <a:xfrm>
                          <a:off x="0" y="0"/>
                          <a:ext cx="3248025" cy="1404620"/>
                        </a:xfrm>
                        <a:prstGeom prst="rect">
                          <a:avLst/>
                        </a:prstGeom>
                        <a:solidFill>
                          <a:srgbClr val="FFFFFF"/>
                        </a:solidFill>
                        <a:ln w="9525" cap="flat" cmpd="sng">
                          <a:solidFill>
                            <a:srgbClr val="FFFFFF"/>
                          </a:solidFill>
                          <a:prstDash val="solid"/>
                          <a:miter/>
                        </a:ln>
                      </wps:spPr>
                      <wps:txbx>
                        <w:txbxContent>
                          <w:p w14:paraId="1E300DF0" w14:textId="77777777" w:rsidR="004C13BA" w:rsidRDefault="004C13BA">
                            <w:pPr>
                              <w:rPr>
                                <w:b/>
                                <w:bCs/>
                                <w:sz w:val="36"/>
                                <w:szCs w:val="36"/>
                              </w:rPr>
                            </w:pPr>
                            <w:proofErr w:type="spellStart"/>
                            <w:r>
                              <w:rPr>
                                <w:b/>
                                <w:bCs/>
                                <w:sz w:val="36"/>
                                <w:szCs w:val="36"/>
                              </w:rPr>
                              <w:t>Abella</w:t>
                            </w:r>
                            <w:proofErr w:type="spellEnd"/>
                            <w:r>
                              <w:rPr>
                                <w:b/>
                                <w:bCs/>
                                <w:sz w:val="36"/>
                                <w:szCs w:val="36"/>
                              </w:rPr>
                              <w:t xml:space="preserve"> </w:t>
                            </w:r>
                            <w:proofErr w:type="spellStart"/>
                            <w:r>
                              <w:rPr>
                                <w:b/>
                                <w:bCs/>
                                <w:sz w:val="36"/>
                                <w:szCs w:val="36"/>
                              </w:rPr>
                              <w:t>Scent’z</w:t>
                            </w:r>
                            <w:proofErr w:type="spellEnd"/>
                            <w:r>
                              <w:rPr>
                                <w:b/>
                                <w:bCs/>
                                <w:sz w:val="36"/>
                                <w:szCs w:val="36"/>
                              </w:rPr>
                              <w:t xml:space="preserve"> web application</w:t>
                            </w:r>
                          </w:p>
                        </w:txbxContent>
                      </wps:txbx>
                      <wps:bodyPr vert="horz" wrap="square" lIns="91440" tIns="45720" rIns="91440" bIns="45720" anchor="t">
                        <a:spAutoFit/>
                      </wps:bodyPr>
                    </wps:wsp>
                  </a:graphicData>
                </a:graphic>
                <wp14:sizeRelH relativeFrom="page">
                  <wp14:pctWidth>0</wp14:pctWidth>
                </wp14:sizeRelH>
                <wp14:sizeRelV relativeFrom="margin">
                  <wp14:pctHeight>20000</wp14:pctHeight>
                </wp14:sizeRelV>
              </wp:anchor>
            </w:drawing>
          </mc:Choice>
          <mc:Fallback>
            <w:pict>
              <v:rect w14:anchorId="7A094C40" id="Text Box 2" o:spid="_x0000_s1026" style="position:absolute;margin-left:0;margin-top:.75pt;width:255.75pt;height:110.6pt;z-index:251646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" strokecolor="white">
                <v:textbox style="mso-fit-shape-to-text:t">
                  <w:txbxContent>
                    <w:p w14:paraId="1E300DF0" w14:textId="77777777" w:rsidR="004C13BA" w:rsidRDefault="004C13BA">
                      <w:pPr>
                        <w:rPr>
                          <w:b/>
                          <w:bCs/>
                          <w:sz w:val="36"/>
                          <w:szCs w:val="36"/>
                        </w:rPr>
                      </w:pPr>
                      <w:proofErr w:type="spellStart"/>
                      <w:r>
                        <w:rPr>
                          <w:b/>
                          <w:bCs/>
                          <w:sz w:val="36"/>
                          <w:szCs w:val="36"/>
                        </w:rPr>
                        <w:t>Abella</w:t>
                      </w:r>
                      <w:proofErr w:type="spellEnd"/>
                      <w:r>
                        <w:rPr>
                          <w:b/>
                          <w:bCs/>
                          <w:sz w:val="36"/>
                          <w:szCs w:val="36"/>
                        </w:rPr>
                        <w:t xml:space="preserve"> </w:t>
                      </w:r>
                      <w:proofErr w:type="spellStart"/>
                      <w:r>
                        <w:rPr>
                          <w:b/>
                          <w:bCs/>
                          <w:sz w:val="36"/>
                          <w:szCs w:val="36"/>
                        </w:rPr>
                        <w:t>Scent’z</w:t>
                      </w:r>
                      <w:proofErr w:type="spellEnd"/>
                      <w:r>
                        <w:rPr>
                          <w:b/>
                          <w:bCs/>
                          <w:sz w:val="36"/>
                          <w:szCs w:val="36"/>
                        </w:rPr>
                        <w:t xml:space="preserve"> web application</w:t>
                      </w:r>
                    </w:p>
                  </w:txbxContent>
                </v:textbox>
                <w10:wrap type="square" anchorx="margin"/>
              </v:rect>
            </w:pict>
          </mc:Fallback>
        </mc:AlternateContent>
      </w:r>
    </w:p>
    <w:p w14:paraId="72ADC10F" w14:textId="77777777" w:rsidR="001E75F0" w:rsidRDefault="000B261D">
      <w:pPr>
        <w:rPr>
          <w:b/>
          <w:bCs/>
          <w:szCs w:val="24"/>
          <w:lang w:val="en-US"/>
        </w:rPr>
      </w:pPr>
      <w:r>
        <w:rPr>
          <w:noProof/>
          <w:szCs w:val="24"/>
          <w:lang w:val="en-US"/>
        </w:rPr>
        <mc:AlternateContent>
          <mc:Choice Requires="wps">
            <w:drawing>
              <wp:anchor distT="0" distB="0" distL="0" distR="0" simplePos="0" relativeHeight="251647488" behindDoc="0" locked="0" layoutInCell="1" allowOverlap="1" wp14:anchorId="3014503B" wp14:editId="1656AB9F">
                <wp:simplePos x="0" y="0"/>
                <wp:positionH relativeFrom="column">
                  <wp:posOffset>4695825</wp:posOffset>
                </wp:positionH>
                <wp:positionV relativeFrom="paragraph">
                  <wp:posOffset>1766570</wp:posOffset>
                </wp:positionV>
                <wp:extent cx="285750" cy="0"/>
                <wp:effectExtent l="0" t="19050" r="19050" b="19050"/>
                <wp:wrapNone/>
                <wp:docPr id="1035" name="Straight Connector 22"/>
                <wp:cNvGraphicFramePr/>
                <a:graphic xmlns:a="http://schemas.openxmlformats.org/drawingml/2006/main">
                  <a:graphicData uri="http://schemas.microsoft.com/office/word/2010/wordprocessingShape">
                    <wps:wsp>
                      <wps:cNvCnPr/>
                      <wps:spPr>
                        <a:xfrm>
                          <a:off x="0" y="0"/>
                          <a:ext cx="285750" cy="0"/>
                        </a:xfrm>
                        <a:prstGeom prst="line">
                          <a:avLst/>
                        </a:prstGeom>
                        <a:ln w="28575" cap="flat" cmpd="sng">
                          <a:solidFill>
                            <a:srgbClr val="938953"/>
                          </a:solidFill>
                          <a:prstDash val="solid"/>
                          <a:round/>
                        </a:ln>
                      </wps:spPr>
                      <wps:bodyPr/>
                    </wps:wsp>
                  </a:graphicData>
                </a:graphic>
              </wp:anchor>
            </w:drawing>
          </mc:Choice>
          <mc:Fallback xmlns:wpsCustomData="http://www.wps.cn/officeDocument/2013/wpsCustomData">
            <w:pict>
              <v:line id="Straight Connector 22" o:spid="_x0000_s1026" o:spt="20" style="position:absolute;left:0pt;margin-left:369.75pt;margin-top:139.1pt;height:0pt;width:22.5pt;z-index:1024;mso-width-relative:page;mso-height-relative:page;" filled="f" stroked="t" coordsize="21600,21600" o:gfxdata="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tl5e19cAAAALAQAA&#10;DwAAAAAAAAABACAAAAAiAAAAZHJzL2Rvd25yZXYueG1sUEsBAhQAFAAAAAgAh07iQDOLa7KoAQAA&#10;RwMAAA4AAAAAAAAAAQAgAAAAJgEAAGRycy9lMm9Eb2MueG1sUEsFBgAAAAAGAAYAWQEAAEAFAAAA&#10;AA==&#10;">
                <v:fill on="f" focussize="0,0"/>
                <v:stroke weight="2.25pt" color="#938953" joinstyle="round"/>
                <v:imagedata o:title=""/>
                <o:lock v:ext="edit" aspectratio="f"/>
              </v:line>
            </w:pict>
          </mc:Fallback>
        </mc:AlternateContent>
      </w:r>
      <w:r>
        <w:rPr>
          <w:b/>
          <w:bCs/>
          <w:noProof/>
          <w:szCs w:val="24"/>
          <w:lang w:val="en-US"/>
        </w:rPr>
        <w:drawing>
          <wp:anchor distT="0" distB="0" distL="114300" distR="114300" simplePos="0" relativeHeight="251648512" behindDoc="1" locked="0" layoutInCell="1" allowOverlap="1" wp14:anchorId="1602B17B" wp14:editId="005F7070">
            <wp:simplePos x="0" y="0"/>
            <wp:positionH relativeFrom="margin">
              <wp:align>center</wp:align>
            </wp:positionH>
            <wp:positionV relativeFrom="paragraph">
              <wp:posOffset>2195195</wp:posOffset>
            </wp:positionV>
            <wp:extent cx="1828800" cy="1119505"/>
            <wp:effectExtent l="0" t="0" r="0" b="4445"/>
            <wp:wrapTight wrapText="bothSides">
              <wp:wrapPolygon edited="0">
                <wp:start x="15750" y="0"/>
                <wp:lineTo x="8550" y="0"/>
                <wp:lineTo x="0" y="3308"/>
                <wp:lineTo x="0" y="7719"/>
                <wp:lineTo x="2700" y="11762"/>
                <wp:lineTo x="3375" y="20951"/>
                <wp:lineTo x="3825" y="21318"/>
                <wp:lineTo x="7200" y="21318"/>
                <wp:lineTo x="14850" y="21318"/>
                <wp:lineTo x="18000" y="21318"/>
                <wp:lineTo x="21375" y="19480"/>
                <wp:lineTo x="21375" y="14335"/>
                <wp:lineTo x="19800" y="11762"/>
                <wp:lineTo x="21375" y="5513"/>
                <wp:lineTo x="21375" y="4778"/>
                <wp:lineTo x="18225" y="0"/>
                <wp:lineTo x="15750" y="0"/>
              </wp:wrapPolygon>
            </wp:wrapTight>
            <wp:docPr id="1036" name="Picture 41"/>
            <wp:cNvGraphicFramePr/>
            <a:graphic xmlns:a="http://schemas.openxmlformats.org/drawingml/2006/main">
              <a:graphicData uri="http://schemas.openxmlformats.org/drawingml/2006/picture">
                <pic:pic xmlns:pic="http://schemas.openxmlformats.org/drawingml/2006/picture">
                  <pic:nvPicPr>
                    <pic:cNvPr id="1036" name="Picture 41"/>
                    <pic:cNvPicPr/>
                  </pic:nvPicPr>
                  <pic:blipFill>
                    <a:blip r:embed="rId20" cstate="print"/>
                    <a:srcRect/>
                    <a:stretch>
                      <a:fillRect/>
                    </a:stretch>
                  </pic:blipFill>
                  <pic:spPr>
                    <a:xfrm>
                      <a:off x="0" y="0"/>
                      <a:ext cx="1828800" cy="1119505"/>
                    </a:xfrm>
                    <a:prstGeom prst="rect">
                      <a:avLst/>
                    </a:prstGeom>
                  </pic:spPr>
                </pic:pic>
              </a:graphicData>
            </a:graphic>
          </wp:anchor>
        </w:drawing>
      </w:r>
      <w:r>
        <w:rPr>
          <w:b/>
          <w:bCs/>
          <w:noProof/>
          <w:szCs w:val="24"/>
          <w:lang w:val="en-US"/>
        </w:rPr>
        <w:drawing>
          <wp:anchor distT="0" distB="0" distL="114300" distR="114300" simplePos="0" relativeHeight="251649536" behindDoc="1" locked="0" layoutInCell="1" allowOverlap="1" wp14:anchorId="6869275E" wp14:editId="25182136">
            <wp:simplePos x="0" y="0"/>
            <wp:positionH relativeFrom="margin">
              <wp:posOffset>1685925</wp:posOffset>
            </wp:positionH>
            <wp:positionV relativeFrom="paragraph">
              <wp:posOffset>966470</wp:posOffset>
            </wp:positionV>
            <wp:extent cx="819150" cy="895350"/>
            <wp:effectExtent l="0" t="0" r="0" b="0"/>
            <wp:wrapTight wrapText="bothSides">
              <wp:wrapPolygon edited="0">
                <wp:start x="0" y="0"/>
                <wp:lineTo x="0" y="21140"/>
                <wp:lineTo x="21098" y="21140"/>
                <wp:lineTo x="21098" y="0"/>
                <wp:lineTo x="0" y="0"/>
              </wp:wrapPolygon>
            </wp:wrapTight>
            <wp:docPr id="1037" name="Picture 40"/>
            <wp:cNvGraphicFramePr/>
            <a:graphic xmlns:a="http://schemas.openxmlformats.org/drawingml/2006/main">
              <a:graphicData uri="http://schemas.openxmlformats.org/drawingml/2006/picture">
                <pic:pic xmlns:pic="http://schemas.openxmlformats.org/drawingml/2006/picture">
                  <pic:nvPicPr>
                    <pic:cNvPr id="1037" name="Picture 40"/>
                    <pic:cNvPicPr/>
                  </pic:nvPicPr>
                  <pic:blipFill>
                    <a:blip r:embed="rId21" cstate="print"/>
                    <a:srcRect/>
                    <a:stretch>
                      <a:fillRect/>
                    </a:stretch>
                  </pic:blipFill>
                  <pic:spPr>
                    <a:xfrm>
                      <a:off x="0" y="0"/>
                      <a:ext cx="819150" cy="895350"/>
                    </a:xfrm>
                    <a:prstGeom prst="rect">
                      <a:avLst/>
                    </a:prstGeom>
                  </pic:spPr>
                </pic:pic>
              </a:graphicData>
            </a:graphic>
          </wp:anchor>
        </w:drawing>
      </w:r>
      <w:r>
        <w:rPr>
          <w:b/>
          <w:bCs/>
          <w:noProof/>
          <w:szCs w:val="24"/>
          <w:lang w:val="en-US"/>
        </w:rPr>
        <w:drawing>
          <wp:anchor distT="0" distB="0" distL="114300" distR="114300" simplePos="0" relativeHeight="251650560" behindDoc="1" locked="0" layoutInCell="1" allowOverlap="1" wp14:anchorId="29BED13C" wp14:editId="186DC29E">
            <wp:simplePos x="0" y="0"/>
            <wp:positionH relativeFrom="page">
              <wp:align>center</wp:align>
            </wp:positionH>
            <wp:positionV relativeFrom="paragraph">
              <wp:posOffset>1023620</wp:posOffset>
            </wp:positionV>
            <wp:extent cx="666115" cy="638175"/>
            <wp:effectExtent l="0" t="0" r="635" b="9525"/>
            <wp:wrapTight wrapText="bothSides">
              <wp:wrapPolygon edited="0">
                <wp:start x="0" y="0"/>
                <wp:lineTo x="0" y="21278"/>
                <wp:lineTo x="21003" y="21278"/>
                <wp:lineTo x="21003" y="0"/>
                <wp:lineTo x="0" y="0"/>
              </wp:wrapPolygon>
            </wp:wrapTight>
            <wp:docPr id="1038" name="Picture 39"/>
            <wp:cNvGraphicFramePr/>
            <a:graphic xmlns:a="http://schemas.openxmlformats.org/drawingml/2006/main">
              <a:graphicData uri="http://schemas.openxmlformats.org/drawingml/2006/picture">
                <pic:pic xmlns:pic="http://schemas.openxmlformats.org/drawingml/2006/picture">
                  <pic:nvPicPr>
                    <pic:cNvPr id="1038" name="Picture 39"/>
                    <pic:cNvPicPr/>
                  </pic:nvPicPr>
                  <pic:blipFill>
                    <a:blip r:embed="rId22" cstate="print"/>
                    <a:srcRect b="11242"/>
                    <a:stretch>
                      <a:fillRect/>
                    </a:stretch>
                  </pic:blipFill>
                  <pic:spPr>
                    <a:xfrm>
                      <a:off x="0" y="0"/>
                      <a:ext cx="666115" cy="638175"/>
                    </a:xfrm>
                    <a:prstGeom prst="rect">
                      <a:avLst/>
                    </a:prstGeom>
                    <a:ln>
                      <a:noFill/>
                    </a:ln>
                  </pic:spPr>
                </pic:pic>
              </a:graphicData>
            </a:graphic>
          </wp:anchor>
        </w:drawing>
      </w:r>
      <w:r>
        <w:rPr>
          <w:b/>
          <w:bCs/>
          <w:noProof/>
          <w:szCs w:val="24"/>
          <w:lang w:val="en-US"/>
        </w:rPr>
        <w:drawing>
          <wp:anchor distT="0" distB="0" distL="114300" distR="114300" simplePos="0" relativeHeight="251651584" behindDoc="1" locked="0" layoutInCell="1" allowOverlap="1" wp14:anchorId="45CFD661" wp14:editId="51601CCE">
            <wp:simplePos x="0" y="0"/>
            <wp:positionH relativeFrom="margin">
              <wp:posOffset>3733800</wp:posOffset>
            </wp:positionH>
            <wp:positionV relativeFrom="paragraph">
              <wp:posOffset>1061720</wp:posOffset>
            </wp:positionV>
            <wp:extent cx="692785" cy="647700"/>
            <wp:effectExtent l="0" t="0" r="0" b="0"/>
            <wp:wrapTight wrapText="bothSides">
              <wp:wrapPolygon edited="0">
                <wp:start x="0" y="0"/>
                <wp:lineTo x="0" y="20965"/>
                <wp:lineTo x="20788" y="20965"/>
                <wp:lineTo x="20788" y="0"/>
                <wp:lineTo x="0" y="0"/>
              </wp:wrapPolygon>
            </wp:wrapTight>
            <wp:docPr id="1039" name="Picture 18"/>
            <wp:cNvGraphicFramePr/>
            <a:graphic xmlns:a="http://schemas.openxmlformats.org/drawingml/2006/main">
              <a:graphicData uri="http://schemas.openxmlformats.org/drawingml/2006/picture">
                <pic:pic xmlns:pic="http://schemas.openxmlformats.org/drawingml/2006/picture">
                  <pic:nvPicPr>
                    <pic:cNvPr id="1039" name="Picture 18"/>
                    <pic:cNvPicPr/>
                  </pic:nvPicPr>
                  <pic:blipFill>
                    <a:blip r:embed="rId23" cstate="print"/>
                    <a:srcRect/>
                    <a:stretch>
                      <a:fillRect/>
                    </a:stretch>
                  </pic:blipFill>
                  <pic:spPr>
                    <a:xfrm>
                      <a:off x="0" y="0"/>
                      <a:ext cx="692784" cy="647700"/>
                    </a:xfrm>
                    <a:prstGeom prst="rect">
                      <a:avLst/>
                    </a:prstGeom>
                  </pic:spPr>
                </pic:pic>
              </a:graphicData>
            </a:graphic>
          </wp:anchor>
        </w:drawing>
      </w:r>
      <w:r>
        <w:rPr>
          <w:b/>
          <w:bCs/>
          <w:noProof/>
          <w:szCs w:val="24"/>
          <w:lang w:val="en-US"/>
        </w:rPr>
        <w:drawing>
          <wp:anchor distT="0" distB="0" distL="114300" distR="114300" simplePos="0" relativeHeight="251652608" behindDoc="1" locked="0" layoutInCell="1" allowOverlap="1" wp14:anchorId="6F3DF54E" wp14:editId="36F8B5CF">
            <wp:simplePos x="0" y="0"/>
            <wp:positionH relativeFrom="margin">
              <wp:posOffset>85725</wp:posOffset>
            </wp:positionH>
            <wp:positionV relativeFrom="paragraph">
              <wp:posOffset>1804670</wp:posOffset>
            </wp:positionV>
            <wp:extent cx="1047750" cy="1047750"/>
            <wp:effectExtent l="0" t="0" r="0" b="0"/>
            <wp:wrapTight wrapText="bothSides">
              <wp:wrapPolygon edited="0">
                <wp:start x="0" y="0"/>
                <wp:lineTo x="0" y="21207"/>
                <wp:lineTo x="21207" y="21207"/>
                <wp:lineTo x="21207" y="0"/>
                <wp:lineTo x="0" y="0"/>
              </wp:wrapPolygon>
            </wp:wrapTight>
            <wp:docPr id="1040" name="Picture 19"/>
            <wp:cNvGraphicFramePr/>
            <a:graphic xmlns:a="http://schemas.openxmlformats.org/drawingml/2006/main">
              <a:graphicData uri="http://schemas.openxmlformats.org/drawingml/2006/picture">
                <pic:pic xmlns:pic="http://schemas.openxmlformats.org/drawingml/2006/picture">
                  <pic:nvPicPr>
                    <pic:cNvPr id="1040" name="Picture 19"/>
                    <pic:cNvPicPr/>
                  </pic:nvPicPr>
                  <pic:blipFill>
                    <a:blip r:embed="rId24" cstate="print"/>
                    <a:srcRect/>
                    <a:stretch>
                      <a:fillRect/>
                    </a:stretch>
                  </pic:blipFill>
                  <pic:spPr>
                    <a:xfrm>
                      <a:off x="0" y="0"/>
                      <a:ext cx="1047750" cy="1047750"/>
                    </a:xfrm>
                    <a:prstGeom prst="rect">
                      <a:avLst/>
                    </a:prstGeom>
                  </pic:spPr>
                </pic:pic>
              </a:graphicData>
            </a:graphic>
          </wp:anchor>
        </w:drawing>
      </w:r>
      <w:r>
        <w:rPr>
          <w:b/>
          <w:bCs/>
          <w:noProof/>
          <w:szCs w:val="24"/>
          <w:lang w:val="en-US"/>
        </w:rPr>
        <w:drawing>
          <wp:anchor distT="0" distB="0" distL="114300" distR="114300" simplePos="0" relativeHeight="251653632" behindDoc="1" locked="0" layoutInCell="1" allowOverlap="1" wp14:anchorId="7E63A56E" wp14:editId="4FCE67FE">
            <wp:simplePos x="0" y="0"/>
            <wp:positionH relativeFrom="margin">
              <wp:posOffset>323850</wp:posOffset>
            </wp:positionH>
            <wp:positionV relativeFrom="paragraph">
              <wp:posOffset>3305175</wp:posOffset>
            </wp:positionV>
            <wp:extent cx="733425" cy="733425"/>
            <wp:effectExtent l="0" t="0" r="9525" b="9525"/>
            <wp:wrapTight wrapText="bothSides">
              <wp:wrapPolygon edited="0">
                <wp:start x="0" y="0"/>
                <wp:lineTo x="0" y="21319"/>
                <wp:lineTo x="21319" y="21319"/>
                <wp:lineTo x="21319" y="0"/>
                <wp:lineTo x="0" y="0"/>
              </wp:wrapPolygon>
            </wp:wrapTight>
            <wp:docPr id="1041" name="Picture 33"/>
            <wp:cNvGraphicFramePr/>
            <a:graphic xmlns:a="http://schemas.openxmlformats.org/drawingml/2006/main">
              <a:graphicData uri="http://schemas.openxmlformats.org/drawingml/2006/picture">
                <pic:pic xmlns:pic="http://schemas.openxmlformats.org/drawingml/2006/picture">
                  <pic:nvPicPr>
                    <pic:cNvPr id="1041" name="Picture 33"/>
                    <pic:cNvPicPr/>
                  </pic:nvPicPr>
                  <pic:blipFill>
                    <a:blip r:embed="rId25" cstate="print"/>
                    <a:srcRect/>
                    <a:stretch>
                      <a:fillRect/>
                    </a:stretch>
                  </pic:blipFill>
                  <pic:spPr>
                    <a:xfrm>
                      <a:off x="0" y="0"/>
                      <a:ext cx="733425" cy="733425"/>
                    </a:xfrm>
                    <a:prstGeom prst="rect">
                      <a:avLst/>
                    </a:prstGeom>
                  </pic:spPr>
                </pic:pic>
              </a:graphicData>
            </a:graphic>
          </wp:anchor>
        </w:drawing>
      </w:r>
      <w:r>
        <w:rPr>
          <w:noProof/>
          <w:szCs w:val="24"/>
          <w:lang w:val="en-US"/>
        </w:rPr>
        <mc:AlternateContent>
          <mc:Choice Requires="wps">
            <w:drawing>
              <wp:anchor distT="0" distB="0" distL="0" distR="0" simplePos="0" relativeHeight="251654656" behindDoc="0" locked="0" layoutInCell="1" allowOverlap="1" wp14:anchorId="3C785F01" wp14:editId="70E17A22">
                <wp:simplePos x="0" y="0"/>
                <wp:positionH relativeFrom="column">
                  <wp:posOffset>1133475</wp:posOffset>
                </wp:positionH>
                <wp:positionV relativeFrom="paragraph">
                  <wp:posOffset>3656330</wp:posOffset>
                </wp:positionV>
                <wp:extent cx="285750" cy="0"/>
                <wp:effectExtent l="0" t="19050" r="19050" b="19050"/>
                <wp:wrapNone/>
                <wp:docPr id="1042" name="Straight Connector 26"/>
                <wp:cNvGraphicFramePr/>
                <a:graphic xmlns:a="http://schemas.openxmlformats.org/drawingml/2006/main">
                  <a:graphicData uri="http://schemas.microsoft.com/office/word/2010/wordprocessingShape">
                    <wps:wsp>
                      <wps:cNvCnPr/>
                      <wps:spPr>
                        <a:xfrm>
                          <a:off x="0" y="0"/>
                          <a:ext cx="285750" cy="0"/>
                        </a:xfrm>
                        <a:prstGeom prst="line">
                          <a:avLst/>
                        </a:prstGeom>
                        <a:ln w="28575" cap="flat" cmpd="sng">
                          <a:solidFill>
                            <a:srgbClr val="938953"/>
                          </a:solidFill>
                          <a:prstDash val="solid"/>
                          <a:round/>
                        </a:ln>
                      </wps:spPr>
                      <wps:bodyPr/>
                    </wps:wsp>
                  </a:graphicData>
                </a:graphic>
              </wp:anchor>
            </w:drawing>
          </mc:Choice>
          <mc:Fallback xmlns:wpsCustomData="http://www.wps.cn/officeDocument/2013/wpsCustomData">
            <w:pict>
              <v:line id="Straight Connector 26" o:spid="_x0000_s1026" o:spt="20" style="position:absolute;left:0pt;margin-left:89.25pt;margin-top:287.9pt;height:0pt;width:22.5pt;z-index:1024;mso-width-relative:page;mso-height-relative:page;" filled="f" stroked="t" coordsize="21600,21600" o:gfxdata="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CPbVp1gAAAAsBAAAP&#10;AAAAAAAAAAEAIAAAACIAAABkcnMvZG93bnJldi54bWxQSwECFAAUAAAACACHTuJAs6PCE6gBAABH&#10;AwAADgAAAAAAAAABACAAAAAlAQAAZHJzL2Uyb0RvYy54bWxQSwUGAAAAAAYABgBZAQAAPwUAAAAA&#10;">
                <v:fill on="f" focussize="0,0"/>
                <v:stroke weight="2.25pt" color="#938953" joinstyle="round"/>
                <v:imagedata o:title=""/>
                <o:lock v:ext="edit" aspectratio="f"/>
              </v:line>
            </w:pict>
          </mc:Fallback>
        </mc:AlternateContent>
      </w:r>
      <w:r>
        <w:rPr>
          <w:noProof/>
          <w:szCs w:val="24"/>
          <w:lang w:val="en-US"/>
        </w:rPr>
        <mc:AlternateContent>
          <mc:Choice Requires="wps">
            <w:drawing>
              <wp:anchor distT="0" distB="0" distL="0" distR="0" simplePos="0" relativeHeight="251655680" behindDoc="0" locked="0" layoutInCell="1" allowOverlap="1" wp14:anchorId="15176337" wp14:editId="3D45E802">
                <wp:simplePos x="0" y="0"/>
                <wp:positionH relativeFrom="column">
                  <wp:posOffset>1143000</wp:posOffset>
                </wp:positionH>
                <wp:positionV relativeFrom="paragraph">
                  <wp:posOffset>2395220</wp:posOffset>
                </wp:positionV>
                <wp:extent cx="285750" cy="0"/>
                <wp:effectExtent l="0" t="19050" r="19050" b="19050"/>
                <wp:wrapNone/>
                <wp:docPr id="1043" name="Straight Connector 9"/>
                <wp:cNvGraphicFramePr/>
                <a:graphic xmlns:a="http://schemas.openxmlformats.org/drawingml/2006/main">
                  <a:graphicData uri="http://schemas.microsoft.com/office/word/2010/wordprocessingShape">
                    <wps:wsp>
                      <wps:cNvCnPr/>
                      <wps:spPr>
                        <a:xfrm>
                          <a:off x="0" y="0"/>
                          <a:ext cx="285750" cy="0"/>
                        </a:xfrm>
                        <a:prstGeom prst="line">
                          <a:avLst/>
                        </a:prstGeom>
                        <a:ln w="28575" cap="flat" cmpd="sng">
                          <a:solidFill>
                            <a:srgbClr val="938953"/>
                          </a:solidFill>
                          <a:prstDash val="solid"/>
                          <a:round/>
                        </a:ln>
                      </wps:spPr>
                      <wps:bodyPr/>
                    </wps:wsp>
                  </a:graphicData>
                </a:graphic>
              </wp:anchor>
            </w:drawing>
          </mc:Choice>
          <mc:Fallback xmlns:wpsCustomData="http://www.wps.cn/officeDocument/2013/wpsCustomData">
            <w:pict>
              <v:line id="Straight Connector 9" o:spid="_x0000_s1026" o:spt="20" style="position:absolute;left:0pt;margin-left:90pt;margin-top:188.6pt;height:0pt;width:22.5pt;z-index:1024;mso-width-relative:page;mso-height-relative:page;" filled="f" stroked="t" coordsize="21600,21600" o:gfxdata="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fiO2J1gAAAAsBAAAP&#10;AAAAAAAAAAEAIAAAACIAAABkcnMvZG93bnJldi54bWxQSwECFAAUAAAACACHTuJA0eYLg6gBAABG&#10;AwAADgAAAAAAAAABACAAAAAlAQAAZHJzL2Uyb0RvYy54bWxQSwUGAAAAAAYABgBZAQAAPwUAAAAA&#10;">
                <v:fill on="f" focussize="0,0"/>
                <v:stroke weight="2.25pt" color="#938953" joinstyle="round"/>
                <v:imagedata o:title=""/>
                <o:lock v:ext="edit" aspectratio="f"/>
              </v:line>
            </w:pict>
          </mc:Fallback>
        </mc:AlternateContent>
      </w:r>
      <w:r>
        <w:rPr>
          <w:b/>
          <w:bCs/>
          <w:noProof/>
          <w:szCs w:val="24"/>
          <w:lang w:val="en-US"/>
        </w:rPr>
        <w:drawing>
          <wp:anchor distT="0" distB="0" distL="114300" distR="114300" simplePos="0" relativeHeight="251656704" behindDoc="1" locked="0" layoutInCell="1" allowOverlap="1" wp14:anchorId="3DE262F4" wp14:editId="30FAF665">
            <wp:simplePos x="0" y="0"/>
            <wp:positionH relativeFrom="margin">
              <wp:posOffset>1819275</wp:posOffset>
            </wp:positionH>
            <wp:positionV relativeFrom="paragraph">
              <wp:posOffset>3775710</wp:posOffset>
            </wp:positionV>
            <wp:extent cx="590550" cy="590550"/>
            <wp:effectExtent l="0" t="0" r="0" b="0"/>
            <wp:wrapTight wrapText="bothSides">
              <wp:wrapPolygon edited="0">
                <wp:start x="0" y="0"/>
                <wp:lineTo x="0" y="20903"/>
                <wp:lineTo x="20903" y="20903"/>
                <wp:lineTo x="20903" y="0"/>
                <wp:lineTo x="0" y="0"/>
              </wp:wrapPolygon>
            </wp:wrapTight>
            <wp:docPr id="1044" name="Picture 38"/>
            <wp:cNvGraphicFramePr/>
            <a:graphic xmlns:a="http://schemas.openxmlformats.org/drawingml/2006/main">
              <a:graphicData uri="http://schemas.openxmlformats.org/drawingml/2006/picture">
                <pic:pic xmlns:pic="http://schemas.openxmlformats.org/drawingml/2006/picture">
                  <pic:nvPicPr>
                    <pic:cNvPr id="1044" name="Picture 38"/>
                    <pic:cNvPicPr/>
                  </pic:nvPicPr>
                  <pic:blipFill>
                    <a:blip r:embed="rId26" cstate="print"/>
                    <a:srcRect/>
                    <a:stretch>
                      <a:fillRect/>
                    </a:stretch>
                  </pic:blipFill>
                  <pic:spPr>
                    <a:xfrm>
                      <a:off x="0" y="0"/>
                      <a:ext cx="590550" cy="590550"/>
                    </a:xfrm>
                    <a:prstGeom prst="rect">
                      <a:avLst/>
                    </a:prstGeom>
                  </pic:spPr>
                </pic:pic>
              </a:graphicData>
            </a:graphic>
          </wp:anchor>
        </w:drawing>
      </w:r>
      <w:r>
        <w:rPr>
          <w:b/>
          <w:bCs/>
          <w:noProof/>
          <w:szCs w:val="24"/>
          <w:lang w:val="en-US"/>
        </w:rPr>
        <w:drawing>
          <wp:anchor distT="0" distB="0" distL="114300" distR="114300" simplePos="0" relativeHeight="251657728" behindDoc="1" locked="0" layoutInCell="1" allowOverlap="1" wp14:anchorId="26CB4CAC" wp14:editId="60491D00">
            <wp:simplePos x="0" y="0"/>
            <wp:positionH relativeFrom="page">
              <wp:align>center</wp:align>
            </wp:positionH>
            <wp:positionV relativeFrom="paragraph">
              <wp:posOffset>3814445</wp:posOffset>
            </wp:positionV>
            <wp:extent cx="514350" cy="514350"/>
            <wp:effectExtent l="0" t="0" r="0" b="0"/>
            <wp:wrapTight wrapText="bothSides">
              <wp:wrapPolygon edited="0">
                <wp:start x="0" y="0"/>
                <wp:lineTo x="0" y="20800"/>
                <wp:lineTo x="20800" y="20800"/>
                <wp:lineTo x="20800" y="0"/>
                <wp:lineTo x="0" y="0"/>
              </wp:wrapPolygon>
            </wp:wrapTight>
            <wp:docPr id="1045" name="Picture 37"/>
            <wp:cNvGraphicFramePr/>
            <a:graphic xmlns:a="http://schemas.openxmlformats.org/drawingml/2006/main">
              <a:graphicData uri="http://schemas.openxmlformats.org/drawingml/2006/picture">
                <pic:pic xmlns:pic="http://schemas.openxmlformats.org/drawingml/2006/picture">
                  <pic:nvPicPr>
                    <pic:cNvPr id="1045" name="Picture 37"/>
                    <pic:cNvPicPr/>
                  </pic:nvPicPr>
                  <pic:blipFill>
                    <a:blip r:embed="rId27" cstate="print"/>
                    <a:srcRect/>
                    <a:stretch>
                      <a:fillRect/>
                    </a:stretch>
                  </pic:blipFill>
                  <pic:spPr>
                    <a:xfrm>
                      <a:off x="0" y="0"/>
                      <a:ext cx="514350" cy="514350"/>
                    </a:xfrm>
                    <a:prstGeom prst="rect">
                      <a:avLst/>
                    </a:prstGeom>
                  </pic:spPr>
                </pic:pic>
              </a:graphicData>
            </a:graphic>
          </wp:anchor>
        </w:drawing>
      </w:r>
      <w:r>
        <w:rPr>
          <w:b/>
          <w:bCs/>
          <w:noProof/>
          <w:szCs w:val="24"/>
          <w:lang w:val="en-US"/>
        </w:rPr>
        <w:drawing>
          <wp:anchor distT="0" distB="0" distL="114300" distR="114300" simplePos="0" relativeHeight="251658752" behindDoc="1" locked="0" layoutInCell="1" allowOverlap="1" wp14:anchorId="6FEA83E1" wp14:editId="12D24ABF">
            <wp:simplePos x="0" y="0"/>
            <wp:positionH relativeFrom="column">
              <wp:posOffset>3848100</wp:posOffset>
            </wp:positionH>
            <wp:positionV relativeFrom="paragraph">
              <wp:posOffset>3795395</wp:posOffset>
            </wp:positionV>
            <wp:extent cx="523875" cy="523875"/>
            <wp:effectExtent l="0" t="0" r="9525" b="9525"/>
            <wp:wrapTight wrapText="bothSides">
              <wp:wrapPolygon edited="0">
                <wp:start x="0" y="0"/>
                <wp:lineTo x="0" y="21207"/>
                <wp:lineTo x="21207" y="21207"/>
                <wp:lineTo x="21207" y="0"/>
                <wp:lineTo x="0" y="0"/>
              </wp:wrapPolygon>
            </wp:wrapTight>
            <wp:docPr id="1046" name="Picture 36"/>
            <wp:cNvGraphicFramePr/>
            <a:graphic xmlns:a="http://schemas.openxmlformats.org/drawingml/2006/main">
              <a:graphicData uri="http://schemas.openxmlformats.org/drawingml/2006/picture">
                <pic:pic xmlns:pic="http://schemas.openxmlformats.org/drawingml/2006/picture">
                  <pic:nvPicPr>
                    <pic:cNvPr id="1046" name="Picture 36"/>
                    <pic:cNvPicPr/>
                  </pic:nvPicPr>
                  <pic:blipFill>
                    <a:blip r:embed="rId28" cstate="print"/>
                    <a:srcRect/>
                    <a:stretch>
                      <a:fillRect/>
                    </a:stretch>
                  </pic:blipFill>
                  <pic:spPr>
                    <a:xfrm>
                      <a:off x="0" y="0"/>
                      <a:ext cx="523875" cy="523875"/>
                    </a:xfrm>
                    <a:prstGeom prst="rect">
                      <a:avLst/>
                    </a:prstGeom>
                  </pic:spPr>
                </pic:pic>
              </a:graphicData>
            </a:graphic>
          </wp:anchor>
        </w:drawing>
      </w:r>
      <w:r>
        <w:rPr>
          <w:noProof/>
          <w:szCs w:val="24"/>
          <w:lang w:val="en-US"/>
        </w:rPr>
        <mc:AlternateContent>
          <mc:Choice Requires="wps">
            <w:drawing>
              <wp:anchor distT="0" distB="0" distL="0" distR="0" simplePos="0" relativeHeight="251659776" behindDoc="0" locked="0" layoutInCell="1" allowOverlap="1" wp14:anchorId="288A4C8B" wp14:editId="5CA72B17">
                <wp:simplePos x="0" y="0"/>
                <wp:positionH relativeFrom="column">
                  <wp:posOffset>4705350</wp:posOffset>
                </wp:positionH>
                <wp:positionV relativeFrom="paragraph">
                  <wp:posOffset>3004820</wp:posOffset>
                </wp:positionV>
                <wp:extent cx="285750" cy="0"/>
                <wp:effectExtent l="0" t="19050" r="19050" b="19050"/>
                <wp:wrapNone/>
                <wp:docPr id="1047" name="Straight Connector 23"/>
                <wp:cNvGraphicFramePr/>
                <a:graphic xmlns:a="http://schemas.openxmlformats.org/drawingml/2006/main">
                  <a:graphicData uri="http://schemas.microsoft.com/office/word/2010/wordprocessingShape">
                    <wps:wsp>
                      <wps:cNvCnPr/>
                      <wps:spPr>
                        <a:xfrm>
                          <a:off x="0" y="0"/>
                          <a:ext cx="285750" cy="0"/>
                        </a:xfrm>
                        <a:prstGeom prst="line">
                          <a:avLst/>
                        </a:prstGeom>
                        <a:ln w="28575" cap="flat" cmpd="sng">
                          <a:solidFill>
                            <a:srgbClr val="938953"/>
                          </a:solidFill>
                          <a:prstDash val="solid"/>
                          <a:round/>
                        </a:ln>
                      </wps:spPr>
                      <wps:bodyPr/>
                    </wps:wsp>
                  </a:graphicData>
                </a:graphic>
              </wp:anchor>
            </w:drawing>
          </mc:Choice>
          <mc:Fallback xmlns:wpsCustomData="http://www.wps.cn/officeDocument/2013/wpsCustomData">
            <w:pict>
              <v:line id="Straight Connector 23" o:spid="_x0000_s1026" o:spt="20" style="position:absolute;left:0pt;margin-left:370.5pt;margin-top:236.6pt;height:0pt;width:22.5pt;z-index:1024;mso-width-relative:page;mso-height-relative:page;" filled="f" stroked="t" coordsize="21600,21600" o:gfxdata="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rp3h79cAAAALAQAA&#10;DwAAAAAAAAABACAAAAAiAAAAZHJzL2Rvd25yZXYueG1sUEsBAhQAFAAAAAgAh07iQPztMNCoAQAA&#10;RwMAAA4AAAAAAAAAAQAgAAAAJgEAAGRycy9lMm9Eb2MueG1sUEsFBgAAAAAGAAYAWQEAAEAFAAAA&#10;AA==&#10;">
                <v:fill on="f" focussize="0,0"/>
                <v:stroke weight="2.25pt" color="#938953" joinstyle="round"/>
                <v:imagedata o:title=""/>
                <o:lock v:ext="edit" aspectratio="f"/>
              </v:line>
            </w:pict>
          </mc:Fallback>
        </mc:AlternateContent>
      </w:r>
      <w:r>
        <w:rPr>
          <w:noProof/>
          <w:szCs w:val="24"/>
          <w:lang w:val="en-US"/>
        </w:rPr>
        <mc:AlternateContent>
          <mc:Choice Requires="wps">
            <w:drawing>
              <wp:anchor distT="0" distB="0" distL="0" distR="0" simplePos="0" relativeHeight="251660800" behindDoc="0" locked="0" layoutInCell="1" allowOverlap="1" wp14:anchorId="142CECD9" wp14:editId="1A86EBFE">
                <wp:simplePos x="0" y="0"/>
                <wp:positionH relativeFrom="column">
                  <wp:posOffset>4714875</wp:posOffset>
                </wp:positionH>
                <wp:positionV relativeFrom="paragraph">
                  <wp:posOffset>4043045</wp:posOffset>
                </wp:positionV>
                <wp:extent cx="285750" cy="0"/>
                <wp:effectExtent l="0" t="19050" r="19050" b="19050"/>
                <wp:wrapNone/>
                <wp:docPr id="1048" name="Straight Connector 11"/>
                <wp:cNvGraphicFramePr/>
                <a:graphic xmlns:a="http://schemas.openxmlformats.org/drawingml/2006/main">
                  <a:graphicData uri="http://schemas.microsoft.com/office/word/2010/wordprocessingShape">
                    <wps:wsp>
                      <wps:cNvCnPr/>
                      <wps:spPr>
                        <a:xfrm>
                          <a:off x="0" y="0"/>
                          <a:ext cx="285750" cy="0"/>
                        </a:xfrm>
                        <a:prstGeom prst="line">
                          <a:avLst/>
                        </a:prstGeom>
                        <a:ln w="28575" cap="flat" cmpd="sng">
                          <a:solidFill>
                            <a:srgbClr val="938953"/>
                          </a:solidFill>
                          <a:prstDash val="solid"/>
                          <a:round/>
                        </a:ln>
                      </wps:spPr>
                      <wps:bodyPr/>
                    </wps:wsp>
                  </a:graphicData>
                </a:graphic>
              </wp:anchor>
            </w:drawing>
          </mc:Choice>
          <mc:Fallback xmlns:wpsCustomData="http://www.wps.cn/officeDocument/2013/wpsCustomData">
            <w:pict>
              <v:line id="Straight Connector 11" o:spid="_x0000_s1026" o:spt="20" style="position:absolute;left:0pt;margin-left:371.25pt;margin-top:318.35pt;height:0pt;width:22.5pt;z-index:1024;mso-width-relative:page;mso-height-relative:page;" filled="f" stroked="t" coordsize="21600,21600" o:gfxdata="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b3gOHtcAAAALAQAA&#10;DwAAAAAAAAABACAAAAAiAAAAZHJzL2Rvd25yZXYueG1sUEsBAhQAFAAAAAgAh07iQEXTvdioAQAA&#10;RwMAAA4AAAAAAAAAAQAgAAAAJgEAAGRycy9lMm9Eb2MueG1sUEsFBgAAAAAGAAYAWQEAAEAFAAAA&#10;AA==&#10;">
                <v:fill on="f" focussize="0,0"/>
                <v:stroke weight="2.25pt" color="#938953" joinstyle="round"/>
                <v:imagedata o:title=""/>
                <o:lock v:ext="edit" aspectratio="f"/>
              </v:line>
            </w:pict>
          </mc:Fallback>
        </mc:AlternateContent>
      </w:r>
      <w:r>
        <w:rPr>
          <w:b/>
          <w:bCs/>
          <w:noProof/>
          <w:szCs w:val="24"/>
          <w:lang w:val="en-US"/>
        </w:rPr>
        <w:drawing>
          <wp:anchor distT="0" distB="0" distL="114300" distR="114300" simplePos="0" relativeHeight="251661824" behindDoc="1" locked="0" layoutInCell="1" allowOverlap="1" wp14:anchorId="45183ABA" wp14:editId="4D91C809">
            <wp:simplePos x="0" y="0"/>
            <wp:positionH relativeFrom="margin">
              <wp:posOffset>5305425</wp:posOffset>
            </wp:positionH>
            <wp:positionV relativeFrom="paragraph">
              <wp:posOffset>3709670</wp:posOffset>
            </wp:positionV>
            <wp:extent cx="819150" cy="855980"/>
            <wp:effectExtent l="0" t="0" r="0" b="1270"/>
            <wp:wrapTight wrapText="bothSides">
              <wp:wrapPolygon edited="0">
                <wp:start x="0" y="0"/>
                <wp:lineTo x="0" y="21151"/>
                <wp:lineTo x="21098" y="21151"/>
                <wp:lineTo x="21098" y="0"/>
                <wp:lineTo x="0" y="0"/>
              </wp:wrapPolygon>
            </wp:wrapTight>
            <wp:docPr id="1049" name="Picture 34"/>
            <wp:cNvGraphicFramePr/>
            <a:graphic xmlns:a="http://schemas.openxmlformats.org/drawingml/2006/main">
              <a:graphicData uri="http://schemas.openxmlformats.org/drawingml/2006/picture">
                <pic:pic xmlns:pic="http://schemas.openxmlformats.org/drawingml/2006/picture">
                  <pic:nvPicPr>
                    <pic:cNvPr id="1049" name="Picture 34"/>
                    <pic:cNvPicPr/>
                  </pic:nvPicPr>
                  <pic:blipFill>
                    <a:blip r:embed="rId29" cstate="print"/>
                    <a:srcRect/>
                    <a:stretch>
                      <a:fillRect/>
                    </a:stretch>
                  </pic:blipFill>
                  <pic:spPr>
                    <a:xfrm>
                      <a:off x="0" y="0"/>
                      <a:ext cx="819150" cy="855979"/>
                    </a:xfrm>
                    <a:prstGeom prst="rect">
                      <a:avLst/>
                    </a:prstGeom>
                    <a:solidFill>
                      <a:srgbClr val="EDEDED"/>
                    </a:solidFill>
                    <a:ln>
                      <a:noFill/>
                    </a:ln>
                  </pic:spPr>
                </pic:pic>
              </a:graphicData>
            </a:graphic>
          </wp:anchor>
        </w:drawing>
      </w:r>
      <w:r>
        <w:rPr>
          <w:b/>
          <w:bCs/>
          <w:noProof/>
          <w:szCs w:val="24"/>
          <w:lang w:val="en-US"/>
        </w:rPr>
        <w:drawing>
          <wp:anchor distT="0" distB="0" distL="114300" distR="114300" simplePos="0" relativeHeight="251662848" behindDoc="1" locked="0" layoutInCell="1" allowOverlap="1" wp14:anchorId="6CB3F2A2" wp14:editId="4E702A3C">
            <wp:simplePos x="0" y="0"/>
            <wp:positionH relativeFrom="margin">
              <wp:posOffset>5372100</wp:posOffset>
            </wp:positionH>
            <wp:positionV relativeFrom="paragraph">
              <wp:posOffset>2652395</wp:posOffset>
            </wp:positionV>
            <wp:extent cx="695325" cy="695325"/>
            <wp:effectExtent l="57150" t="57150" r="66675" b="66675"/>
            <wp:wrapTight wrapText="bothSides">
              <wp:wrapPolygon edited="0">
                <wp:start x="6510" y="-1775"/>
                <wp:lineTo x="-1775" y="-592"/>
                <wp:lineTo x="-1775" y="14203"/>
                <wp:lineTo x="1184" y="18345"/>
                <wp:lineTo x="1184" y="18937"/>
                <wp:lineTo x="5918" y="21896"/>
                <wp:lineTo x="6510" y="23079"/>
                <wp:lineTo x="14795" y="23079"/>
                <wp:lineTo x="15386" y="21896"/>
                <wp:lineTo x="20712" y="18345"/>
                <wp:lineTo x="23079" y="9468"/>
                <wp:lineTo x="23079" y="7101"/>
                <wp:lineTo x="16570" y="-592"/>
                <wp:lineTo x="14795" y="-1775"/>
                <wp:lineTo x="6510" y="-1775"/>
              </wp:wrapPolygon>
            </wp:wrapTight>
            <wp:docPr id="1050" name="Picture 35"/>
            <wp:cNvGraphicFramePr/>
            <a:graphic xmlns:a="http://schemas.openxmlformats.org/drawingml/2006/main">
              <a:graphicData uri="http://schemas.openxmlformats.org/drawingml/2006/picture">
                <pic:pic xmlns:pic="http://schemas.openxmlformats.org/drawingml/2006/picture">
                  <pic:nvPicPr>
                    <pic:cNvPr id="1050" name="Picture 35"/>
                    <pic:cNvPicPr/>
                  </pic:nvPicPr>
                  <pic:blipFill>
                    <a:blip r:embed="rId30" cstate="print"/>
                    <a:srcRect/>
                    <a:stretch>
                      <a:fillRect/>
                    </a:stretch>
                  </pic:blipFill>
                  <pic:spPr>
                    <a:xfrm>
                      <a:off x="0" y="0"/>
                      <a:ext cx="695325" cy="695324"/>
                    </a:xfrm>
                    <a:prstGeom prst="ellipse">
                      <a:avLst/>
                    </a:prstGeom>
                    <a:ln w="3175" cap="rnd" cmpd="sng">
                      <a:solidFill>
                        <a:srgbClr val="333333"/>
                      </a:solidFill>
                      <a:prstDash val="solid"/>
                      <a:round/>
                    </a:ln>
                  </pic:spPr>
                </pic:pic>
              </a:graphicData>
            </a:graphic>
          </wp:anchor>
        </w:drawing>
      </w:r>
      <w:r>
        <w:rPr>
          <w:b/>
          <w:bCs/>
          <w:noProof/>
          <w:szCs w:val="24"/>
          <w:lang w:val="en-US"/>
        </w:rPr>
        <w:drawing>
          <wp:anchor distT="0" distB="0" distL="114300" distR="114300" simplePos="0" relativeHeight="251663872" behindDoc="1" locked="0" layoutInCell="1" allowOverlap="1" wp14:anchorId="40112387" wp14:editId="6C8CC2D0">
            <wp:simplePos x="0" y="0"/>
            <wp:positionH relativeFrom="margin">
              <wp:posOffset>5264785</wp:posOffset>
            </wp:positionH>
            <wp:positionV relativeFrom="paragraph">
              <wp:posOffset>1319530</wp:posOffset>
            </wp:positionV>
            <wp:extent cx="885825" cy="885825"/>
            <wp:effectExtent l="0" t="0" r="9525" b="9525"/>
            <wp:wrapTight wrapText="bothSides">
              <wp:wrapPolygon edited="0">
                <wp:start x="3252" y="0"/>
                <wp:lineTo x="0" y="4181"/>
                <wp:lineTo x="0" y="19510"/>
                <wp:lineTo x="1858" y="21368"/>
                <wp:lineTo x="19510" y="21368"/>
                <wp:lineTo x="21368" y="21368"/>
                <wp:lineTo x="21368" y="465"/>
                <wp:lineTo x="18116" y="0"/>
                <wp:lineTo x="3252" y="0"/>
              </wp:wrapPolygon>
            </wp:wrapTight>
            <wp:docPr id="1051" name="Picture 4"/>
            <wp:cNvGraphicFramePr/>
            <a:graphic xmlns:a="http://schemas.openxmlformats.org/drawingml/2006/main">
              <a:graphicData uri="http://schemas.openxmlformats.org/drawingml/2006/picture">
                <pic:pic xmlns:pic="http://schemas.openxmlformats.org/drawingml/2006/picture">
                  <pic:nvPicPr>
                    <pic:cNvPr id="1051" name="Picture 4"/>
                    <pic:cNvPicPr/>
                  </pic:nvPicPr>
                  <pic:blipFill>
                    <a:blip r:embed="rId31" cstate="print"/>
                    <a:srcRect/>
                    <a:stretch>
                      <a:fillRect/>
                    </a:stretch>
                  </pic:blipFill>
                  <pic:spPr>
                    <a:xfrm>
                      <a:off x="0" y="0"/>
                      <a:ext cx="885825" cy="885825"/>
                    </a:xfrm>
                    <a:prstGeom prst="rect">
                      <a:avLst/>
                    </a:prstGeom>
                  </pic:spPr>
                </pic:pic>
              </a:graphicData>
            </a:graphic>
          </wp:anchor>
        </w:drawing>
      </w:r>
      <w:r>
        <w:rPr>
          <w:b/>
          <w:bCs/>
          <w:noProof/>
          <w:szCs w:val="24"/>
          <w:lang w:val="en-US"/>
        </w:rPr>
        <mc:AlternateContent>
          <mc:Choice Requires="wps">
            <w:drawing>
              <wp:anchor distT="45720" distB="45720" distL="114300" distR="114300" simplePos="0" relativeHeight="251664896" behindDoc="0" locked="0" layoutInCell="1" allowOverlap="1" wp14:anchorId="6F1A9E6B" wp14:editId="6B3C6E9F">
                <wp:simplePos x="0" y="0"/>
                <wp:positionH relativeFrom="margin">
                  <wp:align>right</wp:align>
                </wp:positionH>
                <wp:positionV relativeFrom="paragraph">
                  <wp:posOffset>479425</wp:posOffset>
                </wp:positionV>
                <wp:extent cx="1400175" cy="1404620"/>
                <wp:effectExtent l="0" t="0" r="28575" b="27940"/>
                <wp:wrapSquare wrapText="bothSides"/>
                <wp:docPr id="1052" name="Text Box 2"/>
                <wp:cNvGraphicFramePr/>
                <a:graphic xmlns:a="http://schemas.openxmlformats.org/drawingml/2006/main">
                  <a:graphicData uri="http://schemas.microsoft.com/office/word/2010/wordprocessingShape">
                    <wps:wsp>
                      <wps:cNvSpPr/>
                      <wps:spPr>
                        <a:xfrm>
                          <a:off x="0" y="0"/>
                          <a:ext cx="1400175" cy="1404619"/>
                        </a:xfrm>
                        <a:prstGeom prst="rect">
                          <a:avLst/>
                        </a:prstGeom>
                        <a:solidFill>
                          <a:srgbClr val="FFFFFF"/>
                        </a:solidFill>
                        <a:ln w="9525" cap="flat" cmpd="sng">
                          <a:solidFill>
                            <a:srgbClr val="FFFFFF"/>
                          </a:solidFill>
                          <a:prstDash val="solid"/>
                          <a:miter/>
                        </a:ln>
                      </wps:spPr>
                      <wps:txbx>
                        <w:txbxContent>
                          <w:p w14:paraId="15A55F75" w14:textId="77777777" w:rsidR="004C13BA" w:rsidRDefault="004C13BA">
                            <w:pPr>
                              <w:jc w:val="center"/>
                              <w:rPr>
                                <w:b/>
                                <w:bCs/>
                                <w:szCs w:val="24"/>
                                <w:lang w:val="en-US"/>
                              </w:rPr>
                            </w:pPr>
                            <w:r>
                              <w:rPr>
                                <w:b/>
                                <w:bCs/>
                                <w:szCs w:val="24"/>
                                <w:lang w:val="en-US"/>
                              </w:rPr>
                              <w:t>Customers/ agents/ retailers</w:t>
                            </w:r>
                          </w:p>
                        </w:txbxContent>
                      </wps:txbx>
                      <wps:bodyPr vert="horz" wrap="square" lIns="91440" tIns="45720" rIns="91440" bIns="45720" anchor="t">
                        <a:spAutoFit/>
                      </wps:bodyPr>
                    </wps:wsp>
                  </a:graphicData>
                </a:graphic>
                <wp14:sizeRelH relativeFrom="page">
                  <wp14:pctWidth>0</wp14:pctWidth>
                </wp14:sizeRelH>
                <wp14:sizeRelV relativeFrom="margin">
                  <wp14:pctHeight>20000</wp14:pctHeight>
                </wp14:sizeRelV>
              </wp:anchor>
            </w:drawing>
          </mc:Choice>
          <mc:Fallback>
            <w:pict>
              <v:rect w14:anchorId="6F1A9E6B" id="_x0000_s1027" style="position:absolute;margin-left:59.05pt;margin-top:37.75pt;width:110.25pt;height:110.6pt;z-index:2516648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" strokecolor="white">
                <v:textbox style="mso-fit-shape-to-text:t">
                  <w:txbxContent>
                    <w:p w14:paraId="15A55F75" w14:textId="77777777" w:rsidR="004C13BA" w:rsidRDefault="004C13BA">
                      <w:pPr>
                        <w:jc w:val="center"/>
                        <w:rPr>
                          <w:b/>
                          <w:bCs/>
                          <w:szCs w:val="24"/>
                          <w:lang w:val="en-US"/>
                        </w:rPr>
                      </w:pPr>
                      <w:r>
                        <w:rPr>
                          <w:b/>
                          <w:bCs/>
                          <w:szCs w:val="24"/>
                          <w:lang w:val="en-US"/>
                        </w:rPr>
                        <w:t>Customers/ agents/ retailers</w:t>
                      </w:r>
                    </w:p>
                  </w:txbxContent>
                </v:textbox>
                <w10:wrap type="square" anchorx="margin"/>
              </v:rect>
            </w:pict>
          </mc:Fallback>
        </mc:AlternateContent>
      </w:r>
      <w:r>
        <w:rPr>
          <w:b/>
          <w:bCs/>
          <w:noProof/>
          <w:szCs w:val="24"/>
          <w:lang w:val="en-US"/>
        </w:rPr>
        <mc:AlternateContent>
          <mc:Choice Requires="wps">
            <w:drawing>
              <wp:anchor distT="0" distB="0" distL="0" distR="0" simplePos="0" relativeHeight="251665920" behindDoc="1" locked="0" layoutInCell="1" allowOverlap="1" wp14:anchorId="086CBE6E" wp14:editId="4ED22E65">
                <wp:simplePos x="0" y="0"/>
                <wp:positionH relativeFrom="column">
                  <wp:posOffset>1419225</wp:posOffset>
                </wp:positionH>
                <wp:positionV relativeFrom="paragraph">
                  <wp:posOffset>508000</wp:posOffset>
                </wp:positionV>
                <wp:extent cx="3276600" cy="4562475"/>
                <wp:effectExtent l="19050" t="19050" r="19050" b="28575"/>
                <wp:wrapNone/>
                <wp:docPr id="1053" name="Rectangle: Rounded Corners 21"/>
                <wp:cNvGraphicFramePr/>
                <a:graphic xmlns:a="http://schemas.openxmlformats.org/drawingml/2006/main">
                  <a:graphicData uri="http://schemas.microsoft.com/office/word/2010/wordprocessingShape">
                    <wps:wsp>
                      <wps:cNvSpPr/>
                      <wps:spPr>
                        <a:xfrm>
                          <a:off x="0" y="0"/>
                          <a:ext cx="3276600" cy="4562475"/>
                        </a:xfrm>
                        <a:prstGeom prst="roundRect">
                          <a:avLst/>
                        </a:prstGeom>
                        <a:solidFill>
                          <a:srgbClr val="FFFFFF"/>
                        </a:solidFill>
                        <a:ln w="38100" cap="flat" cmpd="sng">
                          <a:solidFill>
                            <a:srgbClr val="938953"/>
                          </a:solidFill>
                          <a:prstDash val="solid"/>
                          <a:round/>
                        </a:ln>
                      </wps:spPr>
                      <wps:bodyPr/>
                    </wps:wsp>
                  </a:graphicData>
                </a:graphic>
              </wp:anchor>
            </w:drawing>
          </mc:Choice>
          <mc:Fallback xmlns:wpsCustomData="http://www.wps.cn/officeDocument/2013/wpsCustomData">
            <w:pict>
              <v:roundrect id="Rectangle: Rounded Corners 21" o:spid="_x0000_s1026" o:spt="2" style="position:absolute;left:0pt;margin-left:111.75pt;margin-top:40pt;height:359.25pt;width:258pt;z-index:-503315456;mso-width-relative:page;mso-height-relative:page;" fillcolor="#FFFFFF" filled="t" stroked="t" coordsize="21600,21600" arcsize="0.166666666666667" o:gfxdata="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EjTThHbAAAACgEAAA8AAAAAAAAAAQAgAAAAIgAAAGRycy9kb3du&#10;cmV2LnhtbFBLAQIUABQAAAAIAIdO4kA/zM0PwwEAAI8DAAAOAAAAAAAAAAEAIAAAACoBAABkcnMv&#10;ZTJvRG9jLnhtbFBLBQYAAAAABgAGAFkBAABfBQAAAAA=&#10;">
                <v:fill on="t" focussize="0,0"/>
                <v:stroke weight="3pt" color="#938953" joinstyle="round"/>
                <v:imagedata o:title=""/>
                <o:lock v:ext="edit" aspectratio="f"/>
              </v:roundrect>
            </w:pict>
          </mc:Fallback>
        </mc:AlternateContent>
      </w:r>
      <w:r>
        <w:rPr>
          <w:b/>
          <w:bCs/>
          <w:noProof/>
          <w:szCs w:val="24"/>
          <w:lang w:val="en-US"/>
        </w:rPr>
        <w:drawing>
          <wp:anchor distT="0" distB="0" distL="114300" distR="114300" simplePos="0" relativeHeight="251666944" behindDoc="1" locked="0" layoutInCell="1" allowOverlap="1" wp14:anchorId="704AA783" wp14:editId="7B095016">
            <wp:simplePos x="0" y="0"/>
            <wp:positionH relativeFrom="margin">
              <wp:align>left</wp:align>
            </wp:positionH>
            <wp:positionV relativeFrom="paragraph">
              <wp:posOffset>5800090</wp:posOffset>
            </wp:positionV>
            <wp:extent cx="2171700" cy="2171700"/>
            <wp:effectExtent l="0" t="0" r="0" b="0"/>
            <wp:wrapTight wrapText="bothSides">
              <wp:wrapPolygon edited="0">
                <wp:start x="0" y="0"/>
                <wp:lineTo x="0" y="21411"/>
                <wp:lineTo x="21411" y="21411"/>
                <wp:lineTo x="21411" y="0"/>
                <wp:lineTo x="0" y="0"/>
              </wp:wrapPolygon>
            </wp:wrapTight>
            <wp:docPr id="1054" name="Picture 42"/>
            <wp:cNvGraphicFramePr/>
            <a:graphic xmlns:a="http://schemas.openxmlformats.org/drawingml/2006/main">
              <a:graphicData uri="http://schemas.openxmlformats.org/drawingml/2006/picture">
                <pic:pic xmlns:pic="http://schemas.openxmlformats.org/drawingml/2006/picture">
                  <pic:nvPicPr>
                    <pic:cNvPr id="1054" name="Picture 42"/>
                    <pic:cNvPicPr/>
                  </pic:nvPicPr>
                  <pic:blipFill>
                    <a:blip r:embed="rId32" cstate="print"/>
                    <a:srcRect/>
                    <a:stretch>
                      <a:fillRect/>
                    </a:stretch>
                  </pic:blipFill>
                  <pic:spPr>
                    <a:xfrm>
                      <a:off x="0" y="0"/>
                      <a:ext cx="2171700" cy="2171700"/>
                    </a:xfrm>
                    <a:prstGeom prst="rect">
                      <a:avLst/>
                    </a:prstGeom>
                  </pic:spPr>
                </pic:pic>
              </a:graphicData>
            </a:graphic>
          </wp:anchor>
        </w:drawing>
      </w:r>
      <w:r>
        <w:rPr>
          <w:noProof/>
          <w:szCs w:val="24"/>
          <w:lang w:val="en-US"/>
        </w:rPr>
        <w:drawing>
          <wp:anchor distT="0" distB="0" distL="0" distR="0" simplePos="0" relativeHeight="251667968" behindDoc="1" locked="0" layoutInCell="1" allowOverlap="1" wp14:anchorId="2F5253CE" wp14:editId="0465CA66">
            <wp:simplePos x="0" y="0"/>
            <wp:positionH relativeFrom="margin">
              <wp:align>right</wp:align>
            </wp:positionH>
            <wp:positionV relativeFrom="paragraph">
              <wp:posOffset>5796280</wp:posOffset>
            </wp:positionV>
            <wp:extent cx="2171700" cy="2171700"/>
            <wp:effectExtent l="0" t="0" r="0" b="0"/>
            <wp:wrapTopAndBottom/>
            <wp:docPr id="1055" name="Picture 3"/>
            <wp:cNvGraphicFramePr/>
            <a:graphic xmlns:a="http://schemas.openxmlformats.org/drawingml/2006/main">
              <a:graphicData uri="http://schemas.openxmlformats.org/drawingml/2006/picture">
                <pic:pic xmlns:pic="http://schemas.openxmlformats.org/drawingml/2006/picture">
                  <pic:nvPicPr>
                    <pic:cNvPr id="1055" name="Picture 3"/>
                    <pic:cNvPicPr/>
                  </pic:nvPicPr>
                  <pic:blipFill>
                    <a:blip r:embed="rId33" cstate="print"/>
                    <a:srcRect/>
                    <a:stretch>
                      <a:fillRect/>
                    </a:stretch>
                  </pic:blipFill>
                  <pic:spPr>
                    <a:xfrm>
                      <a:off x="0" y="0"/>
                      <a:ext cx="2171700" cy="2171700"/>
                    </a:xfrm>
                    <a:prstGeom prst="rect">
                      <a:avLst/>
                    </a:prstGeom>
                  </pic:spPr>
                </pic:pic>
              </a:graphicData>
            </a:graphic>
          </wp:anchor>
        </w:drawing>
      </w:r>
      <w:r>
        <w:rPr>
          <w:b/>
          <w:bCs/>
          <w:noProof/>
          <w:szCs w:val="24"/>
          <w:lang w:val="en-US"/>
        </w:rPr>
        <mc:AlternateContent>
          <mc:Choice Requires="wps">
            <w:drawing>
              <wp:anchor distT="45720" distB="45720" distL="114300" distR="114300" simplePos="0" relativeHeight="251668992" behindDoc="0" locked="0" layoutInCell="1" allowOverlap="1" wp14:anchorId="5012663F" wp14:editId="6CE96BC1">
                <wp:simplePos x="0" y="0"/>
                <wp:positionH relativeFrom="margin">
                  <wp:posOffset>-161925</wp:posOffset>
                </wp:positionH>
                <wp:positionV relativeFrom="paragraph">
                  <wp:posOffset>567055</wp:posOffset>
                </wp:positionV>
                <wp:extent cx="1400175" cy="1404620"/>
                <wp:effectExtent l="0" t="0" r="28575" b="10160"/>
                <wp:wrapSquare wrapText="bothSides"/>
                <wp:docPr id="1056" name="Text Box 2"/>
                <wp:cNvGraphicFramePr/>
                <a:graphic xmlns:a="http://schemas.openxmlformats.org/drawingml/2006/main">
                  <a:graphicData uri="http://schemas.microsoft.com/office/word/2010/wordprocessingShape">
                    <wps:wsp>
                      <wps:cNvSpPr/>
                      <wps:spPr>
                        <a:xfrm>
                          <a:off x="0" y="0"/>
                          <a:ext cx="1400175" cy="1404620"/>
                        </a:xfrm>
                        <a:prstGeom prst="rect">
                          <a:avLst/>
                        </a:prstGeom>
                        <a:solidFill>
                          <a:srgbClr val="FFFFFF"/>
                        </a:solidFill>
                        <a:ln w="9525" cap="flat" cmpd="sng">
                          <a:solidFill>
                            <a:srgbClr val="FFFFFF"/>
                          </a:solidFill>
                          <a:prstDash val="solid"/>
                          <a:miter/>
                        </a:ln>
                      </wps:spPr>
                      <wps:txbx>
                        <w:txbxContent>
                          <w:p w14:paraId="6BE43295" w14:textId="77777777" w:rsidR="004C13BA" w:rsidRDefault="004C13BA">
                            <w:pPr>
                              <w:jc w:val="center"/>
                              <w:rPr>
                                <w:b/>
                                <w:bCs/>
                                <w:szCs w:val="24"/>
                                <w:lang w:val="en-US"/>
                              </w:rPr>
                            </w:pPr>
                            <w:r>
                              <w:rPr>
                                <w:b/>
                                <w:bCs/>
                                <w:szCs w:val="24"/>
                                <w:lang w:val="en-US"/>
                              </w:rPr>
                              <w:t>Management staff/ perfume warehouse</w:t>
                            </w:r>
                          </w:p>
                        </w:txbxContent>
                      </wps:txbx>
                      <wps:bodyPr vert="horz" wrap="square" lIns="91440" tIns="45720" rIns="91440" bIns="45720" anchor="t">
                        <a:spAutoFit/>
                      </wps:bodyPr>
                    </wps:wsp>
                  </a:graphicData>
                </a:graphic>
                <wp14:sizeRelH relativeFrom="page">
                  <wp14:pctWidth>0</wp14:pctWidth>
                </wp14:sizeRelH>
                <wp14:sizeRelV relativeFrom="margin">
                  <wp14:pctHeight>20000</wp14:pctHeight>
                </wp14:sizeRelV>
              </wp:anchor>
            </w:drawing>
          </mc:Choice>
          <mc:Fallback>
            <w:pict>
              <v:rect w14:anchorId="5012663F" id="_x0000_s1028" style="position:absolute;margin-left:-12.75pt;margin-top:44.65pt;width:110.25pt;height:110.6pt;z-index:251668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" strokecolor="white">
                <v:textbox style="mso-fit-shape-to-text:t">
                  <w:txbxContent>
                    <w:p w14:paraId="6BE43295" w14:textId="77777777" w:rsidR="004C13BA" w:rsidRDefault="004C13BA">
                      <w:pPr>
                        <w:jc w:val="center"/>
                        <w:rPr>
                          <w:b/>
                          <w:bCs/>
                          <w:szCs w:val="24"/>
                          <w:lang w:val="en-US"/>
                        </w:rPr>
                      </w:pPr>
                      <w:r>
                        <w:rPr>
                          <w:b/>
                          <w:bCs/>
                          <w:szCs w:val="24"/>
                          <w:lang w:val="en-US"/>
                        </w:rPr>
                        <w:t>Management staff/ perfume warehouse</w:t>
                      </w:r>
                    </w:p>
                  </w:txbxContent>
                </v:textbox>
                <w10:wrap type="square" anchorx="margin"/>
              </v:rect>
            </w:pict>
          </mc:Fallback>
        </mc:AlternateContent>
      </w:r>
      <w:r>
        <w:rPr>
          <w:b/>
          <w:bCs/>
          <w:szCs w:val="24"/>
          <w:lang w:val="en-US"/>
        </w:rPr>
        <w:br w:type="page"/>
      </w:r>
    </w:p>
    <w:p w14:paraId="0ED43FA8" w14:textId="77777777" w:rsidR="001E75F0" w:rsidRDefault="000B261D">
      <w:pPr>
        <w:jc w:val="center"/>
        <w:rPr>
          <w:b/>
          <w:sz w:val="32"/>
        </w:rPr>
      </w:pPr>
      <w:r>
        <w:rPr>
          <w:b/>
          <w:sz w:val="32"/>
        </w:rPr>
        <w:lastRenderedPageBreak/>
        <w:t>Table of Content</w:t>
      </w:r>
    </w:p>
    <w:p w14:paraId="0483D4B2" w14:textId="299FB99F" w:rsidR="00DF07F7" w:rsidRDefault="000B261D">
      <w:pPr>
        <w:pStyle w:val="TOC1"/>
        <w:tabs>
          <w:tab w:val="right" w:pos="9980"/>
        </w:tabs>
        <w:rPr>
          <w:rFonts w:asciiTheme="minorHAnsi" w:eastAsiaTheme="minorEastAsia" w:hAnsiTheme="minorHAnsi" w:cstheme="minorBidi"/>
          <w:noProof/>
          <w:sz w:val="22"/>
          <w:lang w:eastAsia="en-MY"/>
        </w:rPr>
      </w:pPr>
      <w:r>
        <w:fldChar w:fldCharType="begin"/>
      </w:r>
      <w:r>
        <w:instrText xml:space="preserve"> TOC \o "1-3" \h \z \u </w:instrText>
      </w:r>
      <w:r>
        <w:fldChar w:fldCharType="separate"/>
      </w:r>
      <w:hyperlink w:anchor="_Toc57123375" w:history="1">
        <w:r w:rsidR="00DF07F7" w:rsidRPr="00255B58">
          <w:rPr>
            <w:rStyle w:val="Hyperlink"/>
            <w:noProof/>
          </w:rPr>
          <w:t>Abstract</w:t>
        </w:r>
        <w:r w:rsidR="00DF07F7">
          <w:rPr>
            <w:noProof/>
            <w:webHidden/>
          </w:rPr>
          <w:tab/>
        </w:r>
        <w:r w:rsidR="00DF07F7">
          <w:rPr>
            <w:noProof/>
            <w:webHidden/>
          </w:rPr>
          <w:fldChar w:fldCharType="begin"/>
        </w:r>
        <w:r w:rsidR="00DF07F7">
          <w:rPr>
            <w:noProof/>
            <w:webHidden/>
          </w:rPr>
          <w:instrText xml:space="preserve"> PAGEREF _Toc57123375 \h </w:instrText>
        </w:r>
        <w:r w:rsidR="00DF07F7">
          <w:rPr>
            <w:noProof/>
            <w:webHidden/>
          </w:rPr>
        </w:r>
        <w:r w:rsidR="00DF07F7">
          <w:rPr>
            <w:noProof/>
            <w:webHidden/>
          </w:rPr>
          <w:fldChar w:fldCharType="separate"/>
        </w:r>
        <w:r w:rsidR="00DF07F7">
          <w:rPr>
            <w:noProof/>
            <w:webHidden/>
          </w:rPr>
          <w:t>7</w:t>
        </w:r>
        <w:r w:rsidR="00DF07F7">
          <w:rPr>
            <w:noProof/>
            <w:webHidden/>
          </w:rPr>
          <w:fldChar w:fldCharType="end"/>
        </w:r>
      </w:hyperlink>
    </w:p>
    <w:p w14:paraId="508354DB" w14:textId="75B3CDEF" w:rsidR="00DF07F7" w:rsidRDefault="008C2BEA">
      <w:pPr>
        <w:pStyle w:val="TOC1"/>
        <w:tabs>
          <w:tab w:val="left" w:pos="480"/>
          <w:tab w:val="right" w:pos="9980"/>
        </w:tabs>
        <w:rPr>
          <w:rFonts w:asciiTheme="minorHAnsi" w:eastAsiaTheme="minorEastAsia" w:hAnsiTheme="minorHAnsi" w:cstheme="minorBidi"/>
          <w:noProof/>
          <w:sz w:val="22"/>
          <w:lang w:eastAsia="en-MY"/>
        </w:rPr>
      </w:pPr>
      <w:hyperlink w:anchor="_Toc57123376" w:history="1">
        <w:r w:rsidR="00DF07F7" w:rsidRPr="00255B58">
          <w:rPr>
            <w:rStyle w:val="Hyperlink"/>
            <w:noProof/>
          </w:rPr>
          <w:t>1.</w:t>
        </w:r>
        <w:r w:rsidR="00DF07F7">
          <w:rPr>
            <w:rFonts w:asciiTheme="minorHAnsi" w:eastAsiaTheme="minorEastAsia" w:hAnsiTheme="minorHAnsi" w:cstheme="minorBidi"/>
            <w:noProof/>
            <w:sz w:val="22"/>
            <w:lang w:eastAsia="en-MY"/>
          </w:rPr>
          <w:tab/>
        </w:r>
        <w:r w:rsidR="00DF07F7" w:rsidRPr="00255B58">
          <w:rPr>
            <w:rStyle w:val="Hyperlink"/>
            <w:noProof/>
          </w:rPr>
          <w:t>Introduction</w:t>
        </w:r>
        <w:r w:rsidR="00DF07F7">
          <w:rPr>
            <w:noProof/>
            <w:webHidden/>
          </w:rPr>
          <w:tab/>
        </w:r>
        <w:r w:rsidR="00DF07F7">
          <w:rPr>
            <w:noProof/>
            <w:webHidden/>
          </w:rPr>
          <w:fldChar w:fldCharType="begin"/>
        </w:r>
        <w:r w:rsidR="00DF07F7">
          <w:rPr>
            <w:noProof/>
            <w:webHidden/>
          </w:rPr>
          <w:instrText xml:space="preserve"> PAGEREF _Toc57123376 \h </w:instrText>
        </w:r>
        <w:r w:rsidR="00DF07F7">
          <w:rPr>
            <w:noProof/>
            <w:webHidden/>
          </w:rPr>
        </w:r>
        <w:r w:rsidR="00DF07F7">
          <w:rPr>
            <w:noProof/>
            <w:webHidden/>
          </w:rPr>
          <w:fldChar w:fldCharType="separate"/>
        </w:r>
        <w:r w:rsidR="00DF07F7">
          <w:rPr>
            <w:noProof/>
            <w:webHidden/>
          </w:rPr>
          <w:t>8</w:t>
        </w:r>
        <w:r w:rsidR="00DF07F7">
          <w:rPr>
            <w:noProof/>
            <w:webHidden/>
          </w:rPr>
          <w:fldChar w:fldCharType="end"/>
        </w:r>
      </w:hyperlink>
    </w:p>
    <w:p w14:paraId="595B2522" w14:textId="791CE25E" w:rsidR="00DF07F7" w:rsidRDefault="008C2BEA">
      <w:pPr>
        <w:pStyle w:val="TOC2"/>
        <w:tabs>
          <w:tab w:val="left" w:pos="880"/>
          <w:tab w:val="right" w:pos="9980"/>
        </w:tabs>
        <w:rPr>
          <w:rFonts w:asciiTheme="minorHAnsi" w:eastAsiaTheme="minorEastAsia" w:hAnsiTheme="minorHAnsi" w:cstheme="minorBidi"/>
          <w:noProof/>
          <w:sz w:val="22"/>
          <w:lang w:eastAsia="en-MY"/>
        </w:rPr>
      </w:pPr>
      <w:hyperlink w:anchor="_Toc57123377" w:history="1">
        <w:r w:rsidR="00DF07F7" w:rsidRPr="00255B58">
          <w:rPr>
            <w:rStyle w:val="Hyperlink"/>
            <w:noProof/>
          </w:rPr>
          <w:t>1.1.</w:t>
        </w:r>
        <w:r w:rsidR="00DF07F7">
          <w:rPr>
            <w:rFonts w:asciiTheme="minorHAnsi" w:eastAsiaTheme="minorEastAsia" w:hAnsiTheme="minorHAnsi" w:cstheme="minorBidi"/>
            <w:noProof/>
            <w:sz w:val="22"/>
            <w:lang w:eastAsia="en-MY"/>
          </w:rPr>
          <w:tab/>
        </w:r>
        <w:r w:rsidR="00DF07F7" w:rsidRPr="00255B58">
          <w:rPr>
            <w:rStyle w:val="Hyperlink"/>
            <w:noProof/>
          </w:rPr>
          <w:t>Company Background</w:t>
        </w:r>
        <w:r w:rsidR="00DF07F7">
          <w:rPr>
            <w:noProof/>
            <w:webHidden/>
          </w:rPr>
          <w:tab/>
        </w:r>
        <w:r w:rsidR="00DF07F7">
          <w:rPr>
            <w:noProof/>
            <w:webHidden/>
          </w:rPr>
          <w:fldChar w:fldCharType="begin"/>
        </w:r>
        <w:r w:rsidR="00DF07F7">
          <w:rPr>
            <w:noProof/>
            <w:webHidden/>
          </w:rPr>
          <w:instrText xml:space="preserve"> PAGEREF _Toc57123377 \h </w:instrText>
        </w:r>
        <w:r w:rsidR="00DF07F7">
          <w:rPr>
            <w:noProof/>
            <w:webHidden/>
          </w:rPr>
        </w:r>
        <w:r w:rsidR="00DF07F7">
          <w:rPr>
            <w:noProof/>
            <w:webHidden/>
          </w:rPr>
          <w:fldChar w:fldCharType="separate"/>
        </w:r>
        <w:r w:rsidR="00DF07F7">
          <w:rPr>
            <w:noProof/>
            <w:webHidden/>
          </w:rPr>
          <w:t>9</w:t>
        </w:r>
        <w:r w:rsidR="00DF07F7">
          <w:rPr>
            <w:noProof/>
            <w:webHidden/>
          </w:rPr>
          <w:fldChar w:fldCharType="end"/>
        </w:r>
      </w:hyperlink>
    </w:p>
    <w:p w14:paraId="18AC5F72" w14:textId="3DD81CC6" w:rsidR="00DF07F7" w:rsidRDefault="008C2BEA">
      <w:pPr>
        <w:pStyle w:val="TOC2"/>
        <w:tabs>
          <w:tab w:val="left" w:pos="880"/>
          <w:tab w:val="right" w:pos="9980"/>
        </w:tabs>
        <w:rPr>
          <w:rFonts w:asciiTheme="minorHAnsi" w:eastAsiaTheme="minorEastAsia" w:hAnsiTheme="minorHAnsi" w:cstheme="minorBidi"/>
          <w:noProof/>
          <w:sz w:val="22"/>
          <w:lang w:eastAsia="en-MY"/>
        </w:rPr>
      </w:pPr>
      <w:hyperlink w:anchor="_Toc57123378" w:history="1">
        <w:r w:rsidR="00DF07F7" w:rsidRPr="00255B58">
          <w:rPr>
            <w:rStyle w:val="Hyperlink"/>
            <w:noProof/>
          </w:rPr>
          <w:t>1.2.</w:t>
        </w:r>
        <w:r w:rsidR="00DF07F7">
          <w:rPr>
            <w:rFonts w:asciiTheme="minorHAnsi" w:eastAsiaTheme="minorEastAsia" w:hAnsiTheme="minorHAnsi" w:cstheme="minorBidi"/>
            <w:noProof/>
            <w:sz w:val="22"/>
            <w:lang w:eastAsia="en-MY"/>
          </w:rPr>
          <w:tab/>
        </w:r>
        <w:r w:rsidR="00DF07F7" w:rsidRPr="00255B58">
          <w:rPr>
            <w:rStyle w:val="Hyperlink"/>
            <w:noProof/>
          </w:rPr>
          <w:t>Team Background</w:t>
        </w:r>
        <w:r w:rsidR="00DF07F7">
          <w:rPr>
            <w:noProof/>
            <w:webHidden/>
          </w:rPr>
          <w:tab/>
        </w:r>
        <w:r w:rsidR="00DF07F7">
          <w:rPr>
            <w:noProof/>
            <w:webHidden/>
          </w:rPr>
          <w:fldChar w:fldCharType="begin"/>
        </w:r>
        <w:r w:rsidR="00DF07F7">
          <w:rPr>
            <w:noProof/>
            <w:webHidden/>
          </w:rPr>
          <w:instrText xml:space="preserve"> PAGEREF _Toc57123378 \h </w:instrText>
        </w:r>
        <w:r w:rsidR="00DF07F7">
          <w:rPr>
            <w:noProof/>
            <w:webHidden/>
          </w:rPr>
        </w:r>
        <w:r w:rsidR="00DF07F7">
          <w:rPr>
            <w:noProof/>
            <w:webHidden/>
          </w:rPr>
          <w:fldChar w:fldCharType="separate"/>
        </w:r>
        <w:r w:rsidR="00DF07F7">
          <w:rPr>
            <w:noProof/>
            <w:webHidden/>
          </w:rPr>
          <w:t>10</w:t>
        </w:r>
        <w:r w:rsidR="00DF07F7">
          <w:rPr>
            <w:noProof/>
            <w:webHidden/>
          </w:rPr>
          <w:fldChar w:fldCharType="end"/>
        </w:r>
      </w:hyperlink>
    </w:p>
    <w:p w14:paraId="27D666F1" w14:textId="3AB42436" w:rsidR="00DF07F7" w:rsidRDefault="008C2BEA">
      <w:pPr>
        <w:pStyle w:val="TOC1"/>
        <w:tabs>
          <w:tab w:val="left" w:pos="480"/>
          <w:tab w:val="right" w:pos="9980"/>
        </w:tabs>
        <w:rPr>
          <w:rFonts w:asciiTheme="minorHAnsi" w:eastAsiaTheme="minorEastAsia" w:hAnsiTheme="minorHAnsi" w:cstheme="minorBidi"/>
          <w:noProof/>
          <w:sz w:val="22"/>
          <w:lang w:eastAsia="en-MY"/>
        </w:rPr>
      </w:pPr>
      <w:hyperlink w:anchor="_Toc57123379" w:history="1">
        <w:r w:rsidR="00DF07F7" w:rsidRPr="00255B58">
          <w:rPr>
            <w:rStyle w:val="Hyperlink"/>
            <w:noProof/>
          </w:rPr>
          <w:t>2.</w:t>
        </w:r>
        <w:r w:rsidR="00DF07F7">
          <w:rPr>
            <w:rFonts w:asciiTheme="minorHAnsi" w:eastAsiaTheme="minorEastAsia" w:hAnsiTheme="minorHAnsi" w:cstheme="minorBidi"/>
            <w:noProof/>
            <w:sz w:val="22"/>
            <w:lang w:eastAsia="en-MY"/>
          </w:rPr>
          <w:tab/>
        </w:r>
        <w:r w:rsidR="00DF07F7" w:rsidRPr="00255B58">
          <w:rPr>
            <w:rStyle w:val="Hyperlink"/>
            <w:noProof/>
          </w:rPr>
          <w:t>Problem statement</w:t>
        </w:r>
        <w:r w:rsidR="00DF07F7">
          <w:rPr>
            <w:noProof/>
            <w:webHidden/>
          </w:rPr>
          <w:tab/>
        </w:r>
        <w:r w:rsidR="00DF07F7">
          <w:rPr>
            <w:noProof/>
            <w:webHidden/>
          </w:rPr>
          <w:fldChar w:fldCharType="begin"/>
        </w:r>
        <w:r w:rsidR="00DF07F7">
          <w:rPr>
            <w:noProof/>
            <w:webHidden/>
          </w:rPr>
          <w:instrText xml:space="preserve"> PAGEREF _Toc57123379 \h </w:instrText>
        </w:r>
        <w:r w:rsidR="00DF07F7">
          <w:rPr>
            <w:noProof/>
            <w:webHidden/>
          </w:rPr>
        </w:r>
        <w:r w:rsidR="00DF07F7">
          <w:rPr>
            <w:noProof/>
            <w:webHidden/>
          </w:rPr>
          <w:fldChar w:fldCharType="separate"/>
        </w:r>
        <w:r w:rsidR="00DF07F7">
          <w:rPr>
            <w:noProof/>
            <w:webHidden/>
          </w:rPr>
          <w:t>11</w:t>
        </w:r>
        <w:r w:rsidR="00DF07F7">
          <w:rPr>
            <w:noProof/>
            <w:webHidden/>
          </w:rPr>
          <w:fldChar w:fldCharType="end"/>
        </w:r>
      </w:hyperlink>
    </w:p>
    <w:p w14:paraId="6737ECD0" w14:textId="095574C2" w:rsidR="00DF07F7" w:rsidRDefault="008C2BEA">
      <w:pPr>
        <w:pStyle w:val="TOC1"/>
        <w:tabs>
          <w:tab w:val="left" w:pos="480"/>
          <w:tab w:val="right" w:pos="9980"/>
        </w:tabs>
        <w:rPr>
          <w:rFonts w:asciiTheme="minorHAnsi" w:eastAsiaTheme="minorEastAsia" w:hAnsiTheme="minorHAnsi" w:cstheme="minorBidi"/>
          <w:noProof/>
          <w:sz w:val="22"/>
          <w:lang w:eastAsia="en-MY"/>
        </w:rPr>
      </w:pPr>
      <w:hyperlink w:anchor="_Toc57123380" w:history="1">
        <w:r w:rsidR="00DF07F7" w:rsidRPr="00255B58">
          <w:rPr>
            <w:rStyle w:val="Hyperlink"/>
            <w:noProof/>
          </w:rPr>
          <w:t>3.</w:t>
        </w:r>
        <w:r w:rsidR="00DF07F7">
          <w:rPr>
            <w:rFonts w:asciiTheme="minorHAnsi" w:eastAsiaTheme="minorEastAsia" w:hAnsiTheme="minorHAnsi" w:cstheme="minorBidi"/>
            <w:noProof/>
            <w:sz w:val="22"/>
            <w:lang w:eastAsia="en-MY"/>
          </w:rPr>
          <w:tab/>
        </w:r>
        <w:r w:rsidR="00DF07F7" w:rsidRPr="00255B58">
          <w:rPr>
            <w:rStyle w:val="Hyperlink"/>
            <w:noProof/>
          </w:rPr>
          <w:t>Project Objectives</w:t>
        </w:r>
        <w:r w:rsidR="00DF07F7">
          <w:rPr>
            <w:noProof/>
            <w:webHidden/>
          </w:rPr>
          <w:tab/>
        </w:r>
        <w:r w:rsidR="00DF07F7">
          <w:rPr>
            <w:noProof/>
            <w:webHidden/>
          </w:rPr>
          <w:fldChar w:fldCharType="begin"/>
        </w:r>
        <w:r w:rsidR="00DF07F7">
          <w:rPr>
            <w:noProof/>
            <w:webHidden/>
          </w:rPr>
          <w:instrText xml:space="preserve"> PAGEREF _Toc57123380 \h </w:instrText>
        </w:r>
        <w:r w:rsidR="00DF07F7">
          <w:rPr>
            <w:noProof/>
            <w:webHidden/>
          </w:rPr>
        </w:r>
        <w:r w:rsidR="00DF07F7">
          <w:rPr>
            <w:noProof/>
            <w:webHidden/>
          </w:rPr>
          <w:fldChar w:fldCharType="separate"/>
        </w:r>
        <w:r w:rsidR="00DF07F7">
          <w:rPr>
            <w:noProof/>
            <w:webHidden/>
          </w:rPr>
          <w:t>12</w:t>
        </w:r>
        <w:r w:rsidR="00DF07F7">
          <w:rPr>
            <w:noProof/>
            <w:webHidden/>
          </w:rPr>
          <w:fldChar w:fldCharType="end"/>
        </w:r>
      </w:hyperlink>
    </w:p>
    <w:p w14:paraId="6784C96B" w14:textId="5A4EB837" w:rsidR="00DF07F7" w:rsidRDefault="008C2BEA">
      <w:pPr>
        <w:pStyle w:val="TOC1"/>
        <w:tabs>
          <w:tab w:val="left" w:pos="480"/>
          <w:tab w:val="right" w:pos="9980"/>
        </w:tabs>
        <w:rPr>
          <w:rFonts w:asciiTheme="minorHAnsi" w:eastAsiaTheme="minorEastAsia" w:hAnsiTheme="minorHAnsi" w:cstheme="minorBidi"/>
          <w:noProof/>
          <w:sz w:val="22"/>
          <w:lang w:eastAsia="en-MY"/>
        </w:rPr>
      </w:pPr>
      <w:hyperlink w:anchor="_Toc57123381" w:history="1">
        <w:r w:rsidR="00DF07F7" w:rsidRPr="00255B58">
          <w:rPr>
            <w:rStyle w:val="Hyperlink"/>
            <w:rFonts w:eastAsia="Times New Roman"/>
            <w:noProof/>
          </w:rPr>
          <w:t>4.</w:t>
        </w:r>
        <w:r w:rsidR="00DF07F7">
          <w:rPr>
            <w:rFonts w:asciiTheme="minorHAnsi" w:eastAsiaTheme="minorEastAsia" w:hAnsiTheme="minorHAnsi" w:cstheme="minorBidi"/>
            <w:noProof/>
            <w:sz w:val="22"/>
            <w:lang w:eastAsia="en-MY"/>
          </w:rPr>
          <w:tab/>
        </w:r>
        <w:r w:rsidR="00DF07F7" w:rsidRPr="00255B58">
          <w:rPr>
            <w:rStyle w:val="Hyperlink"/>
            <w:rFonts w:eastAsia="Times New Roman"/>
            <w:noProof/>
          </w:rPr>
          <w:t>Project Perspective</w:t>
        </w:r>
        <w:r w:rsidR="00DF07F7">
          <w:rPr>
            <w:noProof/>
            <w:webHidden/>
          </w:rPr>
          <w:tab/>
        </w:r>
        <w:r w:rsidR="00DF07F7">
          <w:rPr>
            <w:noProof/>
            <w:webHidden/>
          </w:rPr>
          <w:fldChar w:fldCharType="begin"/>
        </w:r>
        <w:r w:rsidR="00DF07F7">
          <w:rPr>
            <w:noProof/>
            <w:webHidden/>
          </w:rPr>
          <w:instrText xml:space="preserve"> PAGEREF _Toc57123381 \h </w:instrText>
        </w:r>
        <w:r w:rsidR="00DF07F7">
          <w:rPr>
            <w:noProof/>
            <w:webHidden/>
          </w:rPr>
        </w:r>
        <w:r w:rsidR="00DF07F7">
          <w:rPr>
            <w:noProof/>
            <w:webHidden/>
          </w:rPr>
          <w:fldChar w:fldCharType="separate"/>
        </w:r>
        <w:r w:rsidR="00DF07F7">
          <w:rPr>
            <w:noProof/>
            <w:webHidden/>
          </w:rPr>
          <w:t>13</w:t>
        </w:r>
        <w:r w:rsidR="00DF07F7">
          <w:rPr>
            <w:noProof/>
            <w:webHidden/>
          </w:rPr>
          <w:fldChar w:fldCharType="end"/>
        </w:r>
      </w:hyperlink>
    </w:p>
    <w:p w14:paraId="6C2FF040" w14:textId="638AB907" w:rsidR="00DF07F7" w:rsidRDefault="008C2BEA">
      <w:pPr>
        <w:pStyle w:val="TOC1"/>
        <w:tabs>
          <w:tab w:val="left" w:pos="480"/>
          <w:tab w:val="right" w:pos="9980"/>
        </w:tabs>
        <w:rPr>
          <w:rFonts w:asciiTheme="minorHAnsi" w:eastAsiaTheme="minorEastAsia" w:hAnsiTheme="minorHAnsi" w:cstheme="minorBidi"/>
          <w:noProof/>
          <w:sz w:val="22"/>
          <w:lang w:eastAsia="en-MY"/>
        </w:rPr>
      </w:pPr>
      <w:hyperlink w:anchor="_Toc57123382" w:history="1">
        <w:r w:rsidR="00DF07F7" w:rsidRPr="00255B58">
          <w:rPr>
            <w:rStyle w:val="Hyperlink"/>
            <w:rFonts w:eastAsia="Times New Roman"/>
            <w:noProof/>
          </w:rPr>
          <w:t>5.</w:t>
        </w:r>
        <w:r w:rsidR="00DF07F7">
          <w:rPr>
            <w:rFonts w:asciiTheme="minorHAnsi" w:eastAsiaTheme="minorEastAsia" w:hAnsiTheme="minorHAnsi" w:cstheme="minorBidi"/>
            <w:noProof/>
            <w:sz w:val="22"/>
            <w:lang w:eastAsia="en-MY"/>
          </w:rPr>
          <w:tab/>
        </w:r>
        <w:r w:rsidR="00DF07F7" w:rsidRPr="00255B58">
          <w:rPr>
            <w:rStyle w:val="Hyperlink"/>
            <w:rFonts w:eastAsia="Times New Roman"/>
            <w:noProof/>
          </w:rPr>
          <w:t>Project Scope</w:t>
        </w:r>
        <w:r w:rsidR="00DF07F7">
          <w:rPr>
            <w:noProof/>
            <w:webHidden/>
          </w:rPr>
          <w:tab/>
        </w:r>
        <w:r w:rsidR="00DF07F7">
          <w:rPr>
            <w:noProof/>
            <w:webHidden/>
          </w:rPr>
          <w:fldChar w:fldCharType="begin"/>
        </w:r>
        <w:r w:rsidR="00DF07F7">
          <w:rPr>
            <w:noProof/>
            <w:webHidden/>
          </w:rPr>
          <w:instrText xml:space="preserve"> PAGEREF _Toc57123382 \h </w:instrText>
        </w:r>
        <w:r w:rsidR="00DF07F7">
          <w:rPr>
            <w:noProof/>
            <w:webHidden/>
          </w:rPr>
        </w:r>
        <w:r w:rsidR="00DF07F7">
          <w:rPr>
            <w:noProof/>
            <w:webHidden/>
          </w:rPr>
          <w:fldChar w:fldCharType="separate"/>
        </w:r>
        <w:r w:rsidR="00DF07F7">
          <w:rPr>
            <w:noProof/>
            <w:webHidden/>
          </w:rPr>
          <w:t>14</w:t>
        </w:r>
        <w:r w:rsidR="00DF07F7">
          <w:rPr>
            <w:noProof/>
            <w:webHidden/>
          </w:rPr>
          <w:fldChar w:fldCharType="end"/>
        </w:r>
      </w:hyperlink>
    </w:p>
    <w:p w14:paraId="0620B40D" w14:textId="6440458F" w:rsidR="00DF07F7" w:rsidRDefault="008C2BEA">
      <w:pPr>
        <w:pStyle w:val="TOC1"/>
        <w:tabs>
          <w:tab w:val="left" w:pos="480"/>
          <w:tab w:val="right" w:pos="9980"/>
        </w:tabs>
        <w:rPr>
          <w:rFonts w:asciiTheme="minorHAnsi" w:eastAsiaTheme="minorEastAsia" w:hAnsiTheme="minorHAnsi" w:cstheme="minorBidi"/>
          <w:noProof/>
          <w:sz w:val="22"/>
          <w:lang w:eastAsia="en-MY"/>
        </w:rPr>
      </w:pPr>
      <w:hyperlink w:anchor="_Toc57123383" w:history="1">
        <w:r w:rsidR="00DF07F7" w:rsidRPr="00255B58">
          <w:rPr>
            <w:rStyle w:val="Hyperlink"/>
            <w:rFonts w:eastAsia="Times New Roman"/>
            <w:noProof/>
          </w:rPr>
          <w:t>6.</w:t>
        </w:r>
        <w:r w:rsidR="00DF07F7">
          <w:rPr>
            <w:rFonts w:asciiTheme="minorHAnsi" w:eastAsiaTheme="minorEastAsia" w:hAnsiTheme="minorHAnsi" w:cstheme="minorBidi"/>
            <w:noProof/>
            <w:sz w:val="22"/>
            <w:lang w:eastAsia="en-MY"/>
          </w:rPr>
          <w:tab/>
        </w:r>
        <w:r w:rsidR="00DF07F7" w:rsidRPr="00255B58">
          <w:rPr>
            <w:rStyle w:val="Hyperlink"/>
            <w:rFonts w:eastAsia="Times New Roman"/>
            <w:noProof/>
          </w:rPr>
          <w:t>Software Methodology</w:t>
        </w:r>
        <w:r w:rsidR="00DF07F7">
          <w:rPr>
            <w:noProof/>
            <w:webHidden/>
          </w:rPr>
          <w:tab/>
        </w:r>
        <w:r w:rsidR="00DF07F7">
          <w:rPr>
            <w:noProof/>
            <w:webHidden/>
          </w:rPr>
          <w:fldChar w:fldCharType="begin"/>
        </w:r>
        <w:r w:rsidR="00DF07F7">
          <w:rPr>
            <w:noProof/>
            <w:webHidden/>
          </w:rPr>
          <w:instrText xml:space="preserve"> PAGEREF _Toc57123383 \h </w:instrText>
        </w:r>
        <w:r w:rsidR="00DF07F7">
          <w:rPr>
            <w:noProof/>
            <w:webHidden/>
          </w:rPr>
        </w:r>
        <w:r w:rsidR="00DF07F7">
          <w:rPr>
            <w:noProof/>
            <w:webHidden/>
          </w:rPr>
          <w:fldChar w:fldCharType="separate"/>
        </w:r>
        <w:r w:rsidR="00DF07F7">
          <w:rPr>
            <w:noProof/>
            <w:webHidden/>
          </w:rPr>
          <w:t>18</w:t>
        </w:r>
        <w:r w:rsidR="00DF07F7">
          <w:rPr>
            <w:noProof/>
            <w:webHidden/>
          </w:rPr>
          <w:fldChar w:fldCharType="end"/>
        </w:r>
      </w:hyperlink>
    </w:p>
    <w:p w14:paraId="2FA8004F" w14:textId="523183C6" w:rsidR="00DF07F7" w:rsidRDefault="008C2BEA">
      <w:pPr>
        <w:pStyle w:val="TOC1"/>
        <w:tabs>
          <w:tab w:val="left" w:pos="480"/>
          <w:tab w:val="right" w:pos="9980"/>
        </w:tabs>
        <w:rPr>
          <w:rFonts w:asciiTheme="minorHAnsi" w:eastAsiaTheme="minorEastAsia" w:hAnsiTheme="minorHAnsi" w:cstheme="minorBidi"/>
          <w:noProof/>
          <w:sz w:val="22"/>
          <w:lang w:eastAsia="en-MY"/>
        </w:rPr>
      </w:pPr>
      <w:hyperlink w:anchor="_Toc57123384" w:history="1">
        <w:r w:rsidR="00DF07F7" w:rsidRPr="00255B58">
          <w:rPr>
            <w:rStyle w:val="Hyperlink"/>
            <w:rFonts w:eastAsia="Times New Roman"/>
            <w:noProof/>
          </w:rPr>
          <w:t>7.</w:t>
        </w:r>
        <w:r w:rsidR="00DF07F7">
          <w:rPr>
            <w:rFonts w:asciiTheme="minorHAnsi" w:eastAsiaTheme="minorEastAsia" w:hAnsiTheme="minorHAnsi" w:cstheme="minorBidi"/>
            <w:noProof/>
            <w:sz w:val="22"/>
            <w:lang w:eastAsia="en-MY"/>
          </w:rPr>
          <w:tab/>
        </w:r>
        <w:r w:rsidR="00DF07F7" w:rsidRPr="00255B58">
          <w:rPr>
            <w:rStyle w:val="Hyperlink"/>
            <w:rFonts w:eastAsia="Times New Roman"/>
            <w:noProof/>
          </w:rPr>
          <w:t>Task Allocation &amp; contribution</w:t>
        </w:r>
        <w:r w:rsidR="00DF07F7">
          <w:rPr>
            <w:noProof/>
            <w:webHidden/>
          </w:rPr>
          <w:tab/>
        </w:r>
        <w:r w:rsidR="00DF07F7">
          <w:rPr>
            <w:noProof/>
            <w:webHidden/>
          </w:rPr>
          <w:fldChar w:fldCharType="begin"/>
        </w:r>
        <w:r w:rsidR="00DF07F7">
          <w:rPr>
            <w:noProof/>
            <w:webHidden/>
          </w:rPr>
          <w:instrText xml:space="preserve"> PAGEREF _Toc57123384 \h </w:instrText>
        </w:r>
        <w:r w:rsidR="00DF07F7">
          <w:rPr>
            <w:noProof/>
            <w:webHidden/>
          </w:rPr>
        </w:r>
        <w:r w:rsidR="00DF07F7">
          <w:rPr>
            <w:noProof/>
            <w:webHidden/>
          </w:rPr>
          <w:fldChar w:fldCharType="separate"/>
        </w:r>
        <w:r w:rsidR="00DF07F7">
          <w:rPr>
            <w:noProof/>
            <w:webHidden/>
          </w:rPr>
          <w:t>20</w:t>
        </w:r>
        <w:r w:rsidR="00DF07F7">
          <w:rPr>
            <w:noProof/>
            <w:webHidden/>
          </w:rPr>
          <w:fldChar w:fldCharType="end"/>
        </w:r>
      </w:hyperlink>
    </w:p>
    <w:p w14:paraId="5B20A945" w14:textId="01A8E5E7" w:rsidR="00DF07F7" w:rsidRDefault="008C2BEA">
      <w:pPr>
        <w:pStyle w:val="TOC1"/>
        <w:tabs>
          <w:tab w:val="left" w:pos="480"/>
          <w:tab w:val="right" w:pos="9980"/>
        </w:tabs>
        <w:rPr>
          <w:rFonts w:asciiTheme="minorHAnsi" w:eastAsiaTheme="minorEastAsia" w:hAnsiTheme="minorHAnsi" w:cstheme="minorBidi"/>
          <w:noProof/>
          <w:sz w:val="22"/>
          <w:lang w:eastAsia="en-MY"/>
        </w:rPr>
      </w:pPr>
      <w:hyperlink w:anchor="_Toc57123385" w:history="1">
        <w:r w:rsidR="00DF07F7" w:rsidRPr="00255B58">
          <w:rPr>
            <w:rStyle w:val="Hyperlink"/>
            <w:noProof/>
          </w:rPr>
          <w:t>8.</w:t>
        </w:r>
        <w:r w:rsidR="00DF07F7">
          <w:rPr>
            <w:rFonts w:asciiTheme="minorHAnsi" w:eastAsiaTheme="minorEastAsia" w:hAnsiTheme="minorHAnsi" w:cstheme="minorBidi"/>
            <w:noProof/>
            <w:sz w:val="22"/>
            <w:lang w:eastAsia="en-MY"/>
          </w:rPr>
          <w:tab/>
        </w:r>
        <w:r w:rsidR="00DF07F7" w:rsidRPr="00255B58">
          <w:rPr>
            <w:rStyle w:val="Hyperlink"/>
            <w:noProof/>
          </w:rPr>
          <w:t>Team Goals</w:t>
        </w:r>
        <w:r w:rsidR="00DF07F7">
          <w:rPr>
            <w:noProof/>
            <w:webHidden/>
          </w:rPr>
          <w:tab/>
        </w:r>
        <w:r w:rsidR="00DF07F7">
          <w:rPr>
            <w:noProof/>
            <w:webHidden/>
          </w:rPr>
          <w:fldChar w:fldCharType="begin"/>
        </w:r>
        <w:r w:rsidR="00DF07F7">
          <w:rPr>
            <w:noProof/>
            <w:webHidden/>
          </w:rPr>
          <w:instrText xml:space="preserve"> PAGEREF _Toc57123385 \h </w:instrText>
        </w:r>
        <w:r w:rsidR="00DF07F7">
          <w:rPr>
            <w:noProof/>
            <w:webHidden/>
          </w:rPr>
        </w:r>
        <w:r w:rsidR="00DF07F7">
          <w:rPr>
            <w:noProof/>
            <w:webHidden/>
          </w:rPr>
          <w:fldChar w:fldCharType="separate"/>
        </w:r>
        <w:r w:rsidR="00DF07F7">
          <w:rPr>
            <w:noProof/>
            <w:webHidden/>
          </w:rPr>
          <w:t>21</w:t>
        </w:r>
        <w:r w:rsidR="00DF07F7">
          <w:rPr>
            <w:noProof/>
            <w:webHidden/>
          </w:rPr>
          <w:fldChar w:fldCharType="end"/>
        </w:r>
      </w:hyperlink>
    </w:p>
    <w:p w14:paraId="0F0A9C5A" w14:textId="2B1E6EB1" w:rsidR="00DF07F7" w:rsidRDefault="008C2BEA">
      <w:pPr>
        <w:pStyle w:val="TOC1"/>
        <w:tabs>
          <w:tab w:val="left" w:pos="480"/>
          <w:tab w:val="right" w:pos="9980"/>
        </w:tabs>
        <w:rPr>
          <w:rFonts w:asciiTheme="minorHAnsi" w:eastAsiaTheme="minorEastAsia" w:hAnsiTheme="minorHAnsi" w:cstheme="minorBidi"/>
          <w:noProof/>
          <w:sz w:val="22"/>
          <w:lang w:eastAsia="en-MY"/>
        </w:rPr>
      </w:pPr>
      <w:hyperlink w:anchor="_Toc57123386" w:history="1">
        <w:r w:rsidR="00DF07F7" w:rsidRPr="00255B58">
          <w:rPr>
            <w:rStyle w:val="Hyperlink"/>
            <w:noProof/>
          </w:rPr>
          <w:t>9.</w:t>
        </w:r>
        <w:r w:rsidR="00DF07F7">
          <w:rPr>
            <w:rFonts w:asciiTheme="minorHAnsi" w:eastAsiaTheme="minorEastAsia" w:hAnsiTheme="minorHAnsi" w:cstheme="minorBidi"/>
            <w:noProof/>
            <w:sz w:val="22"/>
            <w:lang w:eastAsia="en-MY"/>
          </w:rPr>
          <w:tab/>
        </w:r>
        <w:r w:rsidR="00DF07F7" w:rsidRPr="00255B58">
          <w:rPr>
            <w:rStyle w:val="Hyperlink"/>
            <w:noProof/>
          </w:rPr>
          <w:t>Expected Result / Deliverables</w:t>
        </w:r>
        <w:r w:rsidR="00DF07F7">
          <w:rPr>
            <w:noProof/>
            <w:webHidden/>
          </w:rPr>
          <w:tab/>
        </w:r>
        <w:r w:rsidR="00DF07F7">
          <w:rPr>
            <w:noProof/>
            <w:webHidden/>
          </w:rPr>
          <w:fldChar w:fldCharType="begin"/>
        </w:r>
        <w:r w:rsidR="00DF07F7">
          <w:rPr>
            <w:noProof/>
            <w:webHidden/>
          </w:rPr>
          <w:instrText xml:space="preserve"> PAGEREF _Toc57123386 \h </w:instrText>
        </w:r>
        <w:r w:rsidR="00DF07F7">
          <w:rPr>
            <w:noProof/>
            <w:webHidden/>
          </w:rPr>
        </w:r>
        <w:r w:rsidR="00DF07F7">
          <w:rPr>
            <w:noProof/>
            <w:webHidden/>
          </w:rPr>
          <w:fldChar w:fldCharType="separate"/>
        </w:r>
        <w:r w:rsidR="00DF07F7">
          <w:rPr>
            <w:noProof/>
            <w:webHidden/>
          </w:rPr>
          <w:t>22</w:t>
        </w:r>
        <w:r w:rsidR="00DF07F7">
          <w:rPr>
            <w:noProof/>
            <w:webHidden/>
          </w:rPr>
          <w:fldChar w:fldCharType="end"/>
        </w:r>
      </w:hyperlink>
    </w:p>
    <w:p w14:paraId="251CEBD5" w14:textId="79B31CDA" w:rsidR="00DF07F7" w:rsidRDefault="008C2BEA">
      <w:pPr>
        <w:pStyle w:val="TOC2"/>
        <w:tabs>
          <w:tab w:val="right" w:pos="9980"/>
        </w:tabs>
        <w:rPr>
          <w:rFonts w:asciiTheme="minorHAnsi" w:eastAsiaTheme="minorEastAsia" w:hAnsiTheme="minorHAnsi" w:cstheme="minorBidi"/>
          <w:noProof/>
          <w:sz w:val="22"/>
          <w:lang w:eastAsia="en-MY"/>
        </w:rPr>
      </w:pPr>
      <w:hyperlink w:anchor="_Toc57123387" w:history="1">
        <w:r w:rsidR="00DF07F7" w:rsidRPr="00255B58">
          <w:rPr>
            <w:rStyle w:val="Hyperlink"/>
            <w:noProof/>
            <w:lang w:val="id-ID"/>
          </w:rPr>
          <w:t xml:space="preserve">9.1. </w:t>
        </w:r>
        <w:r w:rsidR="00DF07F7" w:rsidRPr="00255B58">
          <w:rPr>
            <w:rStyle w:val="Hyperlink"/>
            <w:noProof/>
          </w:rPr>
          <w:t>Working System</w:t>
        </w:r>
        <w:r w:rsidR="00DF07F7">
          <w:rPr>
            <w:noProof/>
            <w:webHidden/>
          </w:rPr>
          <w:tab/>
        </w:r>
        <w:r w:rsidR="00DF07F7">
          <w:rPr>
            <w:noProof/>
            <w:webHidden/>
          </w:rPr>
          <w:fldChar w:fldCharType="begin"/>
        </w:r>
        <w:r w:rsidR="00DF07F7">
          <w:rPr>
            <w:noProof/>
            <w:webHidden/>
          </w:rPr>
          <w:instrText xml:space="preserve"> PAGEREF _Toc57123387 \h </w:instrText>
        </w:r>
        <w:r w:rsidR="00DF07F7">
          <w:rPr>
            <w:noProof/>
            <w:webHidden/>
          </w:rPr>
        </w:r>
        <w:r w:rsidR="00DF07F7">
          <w:rPr>
            <w:noProof/>
            <w:webHidden/>
          </w:rPr>
          <w:fldChar w:fldCharType="separate"/>
        </w:r>
        <w:r w:rsidR="00DF07F7">
          <w:rPr>
            <w:noProof/>
            <w:webHidden/>
          </w:rPr>
          <w:t>22</w:t>
        </w:r>
        <w:r w:rsidR="00DF07F7">
          <w:rPr>
            <w:noProof/>
            <w:webHidden/>
          </w:rPr>
          <w:fldChar w:fldCharType="end"/>
        </w:r>
      </w:hyperlink>
    </w:p>
    <w:p w14:paraId="61901AA0" w14:textId="57BC3A71" w:rsidR="00DF07F7" w:rsidRDefault="008C2BEA">
      <w:pPr>
        <w:pStyle w:val="TOC2"/>
        <w:tabs>
          <w:tab w:val="right" w:pos="9980"/>
        </w:tabs>
        <w:rPr>
          <w:rFonts w:asciiTheme="minorHAnsi" w:eastAsiaTheme="minorEastAsia" w:hAnsiTheme="minorHAnsi" w:cstheme="minorBidi"/>
          <w:noProof/>
          <w:sz w:val="22"/>
          <w:lang w:eastAsia="en-MY"/>
        </w:rPr>
      </w:pPr>
      <w:hyperlink w:anchor="_Toc57123388" w:history="1">
        <w:r w:rsidR="00DF07F7" w:rsidRPr="00255B58">
          <w:rPr>
            <w:rStyle w:val="Hyperlink"/>
            <w:noProof/>
            <w:lang w:val="id-ID"/>
          </w:rPr>
          <w:t xml:space="preserve">9.2. </w:t>
        </w:r>
        <w:r w:rsidR="00DF07F7" w:rsidRPr="00255B58">
          <w:rPr>
            <w:rStyle w:val="Hyperlink"/>
            <w:noProof/>
          </w:rPr>
          <w:t>System Artefacts/Documentation</w:t>
        </w:r>
        <w:r w:rsidR="00DF07F7">
          <w:rPr>
            <w:noProof/>
            <w:webHidden/>
          </w:rPr>
          <w:tab/>
        </w:r>
        <w:r w:rsidR="00DF07F7">
          <w:rPr>
            <w:noProof/>
            <w:webHidden/>
          </w:rPr>
          <w:fldChar w:fldCharType="begin"/>
        </w:r>
        <w:r w:rsidR="00DF07F7">
          <w:rPr>
            <w:noProof/>
            <w:webHidden/>
          </w:rPr>
          <w:instrText xml:space="preserve"> PAGEREF _Toc57123388 \h </w:instrText>
        </w:r>
        <w:r w:rsidR="00DF07F7">
          <w:rPr>
            <w:noProof/>
            <w:webHidden/>
          </w:rPr>
        </w:r>
        <w:r w:rsidR="00DF07F7">
          <w:rPr>
            <w:noProof/>
            <w:webHidden/>
          </w:rPr>
          <w:fldChar w:fldCharType="separate"/>
        </w:r>
        <w:r w:rsidR="00DF07F7">
          <w:rPr>
            <w:noProof/>
            <w:webHidden/>
          </w:rPr>
          <w:t>23</w:t>
        </w:r>
        <w:r w:rsidR="00DF07F7">
          <w:rPr>
            <w:noProof/>
            <w:webHidden/>
          </w:rPr>
          <w:fldChar w:fldCharType="end"/>
        </w:r>
      </w:hyperlink>
    </w:p>
    <w:p w14:paraId="555162D6" w14:textId="5BE62BB9" w:rsidR="00DF07F7" w:rsidRDefault="008C2BEA" w:rsidP="00DF07F7">
      <w:pPr>
        <w:pStyle w:val="TOC1"/>
        <w:tabs>
          <w:tab w:val="left" w:pos="660"/>
          <w:tab w:val="right" w:pos="9980"/>
        </w:tabs>
        <w:rPr>
          <w:rFonts w:asciiTheme="minorHAnsi" w:eastAsiaTheme="minorEastAsia" w:hAnsiTheme="minorHAnsi" w:cstheme="minorBidi"/>
          <w:noProof/>
          <w:sz w:val="22"/>
          <w:lang w:eastAsia="en-MY"/>
        </w:rPr>
      </w:pPr>
      <w:hyperlink w:anchor="_Toc57123389" w:history="1">
        <w:r w:rsidR="00DF07F7" w:rsidRPr="00255B58">
          <w:rPr>
            <w:rStyle w:val="Hyperlink"/>
            <w:noProof/>
          </w:rPr>
          <w:t>10.</w:t>
        </w:r>
        <w:r w:rsidR="00DF07F7">
          <w:rPr>
            <w:rFonts w:asciiTheme="minorHAnsi" w:eastAsiaTheme="minorEastAsia" w:hAnsiTheme="minorHAnsi" w:cstheme="minorBidi"/>
            <w:noProof/>
            <w:sz w:val="22"/>
            <w:lang w:eastAsia="en-MY"/>
          </w:rPr>
          <w:tab/>
        </w:r>
        <w:r w:rsidR="00DF07F7" w:rsidRPr="00255B58">
          <w:rPr>
            <w:rStyle w:val="Hyperlink"/>
            <w:noProof/>
          </w:rPr>
          <w:t>Project Planning</w:t>
        </w:r>
        <w:r w:rsidR="00DF07F7">
          <w:rPr>
            <w:noProof/>
            <w:webHidden/>
          </w:rPr>
          <w:tab/>
        </w:r>
        <w:r w:rsidR="00DF07F7">
          <w:rPr>
            <w:noProof/>
            <w:webHidden/>
          </w:rPr>
          <w:fldChar w:fldCharType="begin"/>
        </w:r>
        <w:r w:rsidR="00DF07F7">
          <w:rPr>
            <w:noProof/>
            <w:webHidden/>
          </w:rPr>
          <w:instrText xml:space="preserve"> PAGEREF _Toc57123389 \h </w:instrText>
        </w:r>
        <w:r w:rsidR="00DF07F7">
          <w:rPr>
            <w:noProof/>
            <w:webHidden/>
          </w:rPr>
        </w:r>
        <w:r w:rsidR="00DF07F7">
          <w:rPr>
            <w:noProof/>
            <w:webHidden/>
          </w:rPr>
          <w:fldChar w:fldCharType="separate"/>
        </w:r>
        <w:r w:rsidR="00DF07F7">
          <w:rPr>
            <w:noProof/>
            <w:webHidden/>
          </w:rPr>
          <w:t>24</w:t>
        </w:r>
        <w:r w:rsidR="00DF07F7">
          <w:rPr>
            <w:noProof/>
            <w:webHidden/>
          </w:rPr>
          <w:fldChar w:fldCharType="end"/>
        </w:r>
      </w:hyperlink>
    </w:p>
    <w:p w14:paraId="2E4996D1" w14:textId="16C94EB2" w:rsidR="00DF07F7" w:rsidRDefault="008C2BEA">
      <w:pPr>
        <w:pStyle w:val="TOC1"/>
        <w:tabs>
          <w:tab w:val="left" w:pos="660"/>
          <w:tab w:val="right" w:pos="9980"/>
        </w:tabs>
        <w:rPr>
          <w:rFonts w:asciiTheme="minorHAnsi" w:eastAsiaTheme="minorEastAsia" w:hAnsiTheme="minorHAnsi" w:cstheme="minorBidi"/>
          <w:noProof/>
          <w:sz w:val="22"/>
          <w:lang w:eastAsia="en-MY"/>
        </w:rPr>
      </w:pPr>
      <w:hyperlink w:anchor="_Toc57123391" w:history="1">
        <w:r w:rsidR="00DF07F7" w:rsidRPr="00255B58">
          <w:rPr>
            <w:rStyle w:val="Hyperlink"/>
            <w:noProof/>
            <w:lang w:eastAsia="en-MY"/>
          </w:rPr>
          <w:t>11.</w:t>
        </w:r>
        <w:r w:rsidR="00DF07F7">
          <w:rPr>
            <w:rFonts w:asciiTheme="minorHAnsi" w:eastAsiaTheme="minorEastAsia" w:hAnsiTheme="minorHAnsi" w:cstheme="minorBidi"/>
            <w:noProof/>
            <w:sz w:val="22"/>
            <w:lang w:eastAsia="en-MY"/>
          </w:rPr>
          <w:tab/>
        </w:r>
        <w:r w:rsidR="00DF07F7" w:rsidRPr="00255B58">
          <w:rPr>
            <w:rStyle w:val="Hyperlink"/>
            <w:noProof/>
            <w:lang w:eastAsia="en-MY"/>
          </w:rPr>
          <w:t>References</w:t>
        </w:r>
        <w:r w:rsidR="00DF07F7">
          <w:rPr>
            <w:noProof/>
            <w:webHidden/>
          </w:rPr>
          <w:tab/>
        </w:r>
        <w:r w:rsidR="00DF07F7">
          <w:rPr>
            <w:noProof/>
            <w:webHidden/>
          </w:rPr>
          <w:fldChar w:fldCharType="begin"/>
        </w:r>
        <w:r w:rsidR="00DF07F7">
          <w:rPr>
            <w:noProof/>
            <w:webHidden/>
          </w:rPr>
          <w:instrText xml:space="preserve"> PAGEREF _Toc57123391 \h </w:instrText>
        </w:r>
        <w:r w:rsidR="00DF07F7">
          <w:rPr>
            <w:noProof/>
            <w:webHidden/>
          </w:rPr>
        </w:r>
        <w:r w:rsidR="00DF07F7">
          <w:rPr>
            <w:noProof/>
            <w:webHidden/>
          </w:rPr>
          <w:fldChar w:fldCharType="separate"/>
        </w:r>
        <w:r w:rsidR="00DF07F7">
          <w:rPr>
            <w:noProof/>
            <w:webHidden/>
          </w:rPr>
          <w:t>27</w:t>
        </w:r>
        <w:r w:rsidR="00DF07F7">
          <w:rPr>
            <w:noProof/>
            <w:webHidden/>
          </w:rPr>
          <w:fldChar w:fldCharType="end"/>
        </w:r>
      </w:hyperlink>
    </w:p>
    <w:p w14:paraId="582B990E" w14:textId="23C0D794" w:rsidR="00DF07F7" w:rsidRDefault="008C2BEA">
      <w:pPr>
        <w:pStyle w:val="TOC1"/>
        <w:tabs>
          <w:tab w:val="left" w:pos="660"/>
          <w:tab w:val="right" w:pos="9980"/>
        </w:tabs>
        <w:rPr>
          <w:rFonts w:asciiTheme="minorHAnsi" w:eastAsiaTheme="minorEastAsia" w:hAnsiTheme="minorHAnsi" w:cstheme="minorBidi"/>
          <w:noProof/>
          <w:sz w:val="22"/>
          <w:lang w:eastAsia="en-MY"/>
        </w:rPr>
      </w:pPr>
      <w:hyperlink w:anchor="_Toc57123392" w:history="1">
        <w:r w:rsidR="00DF07F7" w:rsidRPr="00255B58">
          <w:rPr>
            <w:rStyle w:val="Hyperlink"/>
            <w:noProof/>
          </w:rPr>
          <w:t>12.</w:t>
        </w:r>
        <w:r w:rsidR="00DF07F7">
          <w:rPr>
            <w:rFonts w:asciiTheme="minorHAnsi" w:eastAsiaTheme="minorEastAsia" w:hAnsiTheme="minorHAnsi" w:cstheme="minorBidi"/>
            <w:noProof/>
            <w:sz w:val="22"/>
            <w:lang w:eastAsia="en-MY"/>
          </w:rPr>
          <w:tab/>
        </w:r>
        <w:r w:rsidR="00DF07F7" w:rsidRPr="00255B58">
          <w:rPr>
            <w:rStyle w:val="Hyperlink"/>
            <w:noProof/>
          </w:rPr>
          <w:t>Appendices</w:t>
        </w:r>
        <w:r w:rsidR="00DF07F7">
          <w:rPr>
            <w:noProof/>
            <w:webHidden/>
          </w:rPr>
          <w:tab/>
        </w:r>
        <w:r w:rsidR="00DF07F7">
          <w:rPr>
            <w:noProof/>
            <w:webHidden/>
          </w:rPr>
          <w:fldChar w:fldCharType="begin"/>
        </w:r>
        <w:r w:rsidR="00DF07F7">
          <w:rPr>
            <w:noProof/>
            <w:webHidden/>
          </w:rPr>
          <w:instrText xml:space="preserve"> PAGEREF _Toc57123392 \h </w:instrText>
        </w:r>
        <w:r w:rsidR="00DF07F7">
          <w:rPr>
            <w:noProof/>
            <w:webHidden/>
          </w:rPr>
        </w:r>
        <w:r w:rsidR="00DF07F7">
          <w:rPr>
            <w:noProof/>
            <w:webHidden/>
          </w:rPr>
          <w:fldChar w:fldCharType="separate"/>
        </w:r>
        <w:r w:rsidR="00DF07F7">
          <w:rPr>
            <w:noProof/>
            <w:webHidden/>
          </w:rPr>
          <w:t>28</w:t>
        </w:r>
        <w:r w:rsidR="00DF07F7">
          <w:rPr>
            <w:noProof/>
            <w:webHidden/>
          </w:rPr>
          <w:fldChar w:fldCharType="end"/>
        </w:r>
      </w:hyperlink>
    </w:p>
    <w:p w14:paraId="1B9B92B8" w14:textId="0856E310" w:rsidR="00DF07F7" w:rsidRDefault="008C2BEA">
      <w:pPr>
        <w:pStyle w:val="TOC2"/>
        <w:tabs>
          <w:tab w:val="left" w:pos="1100"/>
          <w:tab w:val="right" w:pos="9980"/>
        </w:tabs>
        <w:rPr>
          <w:rFonts w:asciiTheme="minorHAnsi" w:eastAsiaTheme="minorEastAsia" w:hAnsiTheme="minorHAnsi" w:cstheme="minorBidi"/>
          <w:noProof/>
          <w:sz w:val="22"/>
          <w:lang w:eastAsia="en-MY"/>
        </w:rPr>
      </w:pPr>
      <w:hyperlink w:anchor="_Toc57123393" w:history="1">
        <w:r w:rsidR="00DF07F7" w:rsidRPr="00255B58">
          <w:rPr>
            <w:rStyle w:val="Hyperlink"/>
            <w:noProof/>
          </w:rPr>
          <w:t>12.1.</w:t>
        </w:r>
        <w:r w:rsidR="00DF07F7">
          <w:rPr>
            <w:rFonts w:asciiTheme="minorHAnsi" w:eastAsiaTheme="minorEastAsia" w:hAnsiTheme="minorHAnsi" w:cstheme="minorBidi"/>
            <w:noProof/>
            <w:sz w:val="22"/>
            <w:lang w:eastAsia="en-MY"/>
          </w:rPr>
          <w:tab/>
        </w:r>
        <w:r w:rsidR="00DF07F7" w:rsidRPr="00255B58">
          <w:rPr>
            <w:rStyle w:val="Hyperlink"/>
            <w:noProof/>
          </w:rPr>
          <w:t>Appendix A: Details of Scrum Method Roles in the Scrum Method.</w:t>
        </w:r>
        <w:r w:rsidR="00DF07F7">
          <w:rPr>
            <w:noProof/>
            <w:webHidden/>
          </w:rPr>
          <w:tab/>
        </w:r>
        <w:r w:rsidR="00DF07F7">
          <w:rPr>
            <w:noProof/>
            <w:webHidden/>
          </w:rPr>
          <w:fldChar w:fldCharType="begin"/>
        </w:r>
        <w:r w:rsidR="00DF07F7">
          <w:rPr>
            <w:noProof/>
            <w:webHidden/>
          </w:rPr>
          <w:instrText xml:space="preserve"> PAGEREF _Toc57123393 \h </w:instrText>
        </w:r>
        <w:r w:rsidR="00DF07F7">
          <w:rPr>
            <w:noProof/>
            <w:webHidden/>
          </w:rPr>
        </w:r>
        <w:r w:rsidR="00DF07F7">
          <w:rPr>
            <w:noProof/>
            <w:webHidden/>
          </w:rPr>
          <w:fldChar w:fldCharType="separate"/>
        </w:r>
        <w:r w:rsidR="00DF07F7">
          <w:rPr>
            <w:noProof/>
            <w:webHidden/>
          </w:rPr>
          <w:t>28</w:t>
        </w:r>
        <w:r w:rsidR="00DF07F7">
          <w:rPr>
            <w:noProof/>
            <w:webHidden/>
          </w:rPr>
          <w:fldChar w:fldCharType="end"/>
        </w:r>
      </w:hyperlink>
    </w:p>
    <w:p w14:paraId="3A584E26" w14:textId="5AA9AC83" w:rsidR="00DF07F7" w:rsidRDefault="008C2BEA">
      <w:pPr>
        <w:pStyle w:val="TOC2"/>
        <w:tabs>
          <w:tab w:val="left" w:pos="1100"/>
          <w:tab w:val="right" w:pos="9980"/>
        </w:tabs>
        <w:rPr>
          <w:rFonts w:asciiTheme="minorHAnsi" w:eastAsiaTheme="minorEastAsia" w:hAnsiTheme="minorHAnsi" w:cstheme="minorBidi"/>
          <w:noProof/>
          <w:sz w:val="22"/>
          <w:lang w:eastAsia="en-MY"/>
        </w:rPr>
      </w:pPr>
      <w:hyperlink w:anchor="_Toc57123394" w:history="1">
        <w:r w:rsidR="00DF07F7" w:rsidRPr="00255B58">
          <w:rPr>
            <w:rStyle w:val="Hyperlink"/>
            <w:noProof/>
          </w:rPr>
          <w:t>12.2.</w:t>
        </w:r>
        <w:r w:rsidR="00DF07F7">
          <w:rPr>
            <w:rFonts w:asciiTheme="minorHAnsi" w:eastAsiaTheme="minorEastAsia" w:hAnsiTheme="minorHAnsi" w:cstheme="minorBidi"/>
            <w:noProof/>
            <w:sz w:val="22"/>
            <w:lang w:eastAsia="en-MY"/>
          </w:rPr>
          <w:tab/>
        </w:r>
        <w:r w:rsidR="00DF07F7" w:rsidRPr="00255B58">
          <w:rPr>
            <w:rStyle w:val="Hyperlink"/>
            <w:noProof/>
          </w:rPr>
          <w:t>Appendix B: Task Allocation, Responsibilities and Contribution</w:t>
        </w:r>
        <w:r w:rsidR="00DF07F7">
          <w:rPr>
            <w:noProof/>
            <w:webHidden/>
          </w:rPr>
          <w:tab/>
        </w:r>
        <w:r w:rsidR="00DF07F7">
          <w:rPr>
            <w:noProof/>
            <w:webHidden/>
          </w:rPr>
          <w:fldChar w:fldCharType="begin"/>
        </w:r>
        <w:r w:rsidR="00DF07F7">
          <w:rPr>
            <w:noProof/>
            <w:webHidden/>
          </w:rPr>
          <w:instrText xml:space="preserve"> PAGEREF _Toc57123394 \h </w:instrText>
        </w:r>
        <w:r w:rsidR="00DF07F7">
          <w:rPr>
            <w:noProof/>
            <w:webHidden/>
          </w:rPr>
        </w:r>
        <w:r w:rsidR="00DF07F7">
          <w:rPr>
            <w:noProof/>
            <w:webHidden/>
          </w:rPr>
          <w:fldChar w:fldCharType="separate"/>
        </w:r>
        <w:r w:rsidR="00DF07F7">
          <w:rPr>
            <w:noProof/>
            <w:webHidden/>
          </w:rPr>
          <w:t>31</w:t>
        </w:r>
        <w:r w:rsidR="00DF07F7">
          <w:rPr>
            <w:noProof/>
            <w:webHidden/>
          </w:rPr>
          <w:fldChar w:fldCharType="end"/>
        </w:r>
      </w:hyperlink>
    </w:p>
    <w:p w14:paraId="784D326E" w14:textId="68BACF36" w:rsidR="001E75F0" w:rsidRDefault="000B261D">
      <w:pPr>
        <w:rPr>
          <w:bCs/>
        </w:rPr>
      </w:pPr>
      <w:r>
        <w:rPr>
          <w:bCs/>
        </w:rPr>
        <w:fldChar w:fldCharType="end"/>
      </w:r>
    </w:p>
    <w:p w14:paraId="44949F1F" w14:textId="77777777" w:rsidR="001E75F0" w:rsidRDefault="001E75F0">
      <w:pPr>
        <w:rPr>
          <w:bCs/>
        </w:rPr>
      </w:pPr>
    </w:p>
    <w:p w14:paraId="14A9458D" w14:textId="77777777" w:rsidR="001E75F0" w:rsidRDefault="001E75F0">
      <w:pPr>
        <w:rPr>
          <w:b/>
          <w:sz w:val="32"/>
        </w:rPr>
      </w:pPr>
    </w:p>
    <w:p w14:paraId="3CDDEB2B" w14:textId="77777777" w:rsidR="001E75F0" w:rsidRDefault="000B261D">
      <w:pPr>
        <w:jc w:val="center"/>
        <w:rPr>
          <w:b/>
          <w:sz w:val="32"/>
          <w:szCs w:val="32"/>
        </w:rPr>
      </w:pPr>
      <w:bookmarkStart w:id="2" w:name="_Toc20213252"/>
      <w:bookmarkStart w:id="3" w:name="_Toc20201392"/>
      <w:bookmarkEnd w:id="2"/>
      <w:r>
        <w:rPr>
          <w:b/>
          <w:sz w:val="32"/>
          <w:szCs w:val="32"/>
        </w:rPr>
        <w:lastRenderedPageBreak/>
        <w:t>List of Figure</w:t>
      </w:r>
    </w:p>
    <w:p w14:paraId="4AD6BB3B" w14:textId="0E54AD0B" w:rsidR="00DF07F7" w:rsidRDefault="000B261D">
      <w:pPr>
        <w:pStyle w:val="TableofFigures"/>
        <w:tabs>
          <w:tab w:val="right" w:pos="9980"/>
        </w:tabs>
        <w:rPr>
          <w:rFonts w:asciiTheme="minorHAnsi" w:eastAsiaTheme="minorEastAsia" w:hAnsiTheme="minorHAnsi" w:cstheme="minorBidi"/>
          <w:noProof/>
          <w:sz w:val="22"/>
          <w:szCs w:val="22"/>
          <w:lang w:eastAsia="en-MY"/>
        </w:rPr>
      </w:pPr>
      <w:r>
        <w:rPr>
          <w:rFonts w:ascii="Calibri" w:hAnsi="Calibri"/>
          <w:caps/>
        </w:rPr>
        <w:fldChar w:fldCharType="begin"/>
      </w:r>
      <w:r>
        <w:instrText xml:space="preserve"> TOC \h \z \c "Figure" </w:instrText>
      </w:r>
      <w:r>
        <w:rPr>
          <w:rFonts w:ascii="Calibri" w:hAnsi="Calibri"/>
          <w:caps/>
        </w:rPr>
        <w:fldChar w:fldCharType="separate"/>
      </w:r>
      <w:hyperlink w:anchor="_Toc57123395" w:history="1">
        <w:r w:rsidR="00DF07F7" w:rsidRPr="007C687C">
          <w:rPr>
            <w:rStyle w:val="Hyperlink"/>
            <w:noProof/>
          </w:rPr>
          <w:t>Figure 1</w:t>
        </w:r>
        <w:r w:rsidR="00DF07F7" w:rsidRPr="007C687C">
          <w:rPr>
            <w:rStyle w:val="Hyperlink"/>
            <w:noProof/>
            <w:lang w:val="id-ID"/>
          </w:rPr>
          <w:t xml:space="preserve"> : Abella Scent'z Logo</w:t>
        </w:r>
        <w:r w:rsidR="00DF07F7">
          <w:rPr>
            <w:noProof/>
            <w:webHidden/>
          </w:rPr>
          <w:tab/>
        </w:r>
        <w:r w:rsidR="00DF07F7">
          <w:rPr>
            <w:noProof/>
            <w:webHidden/>
          </w:rPr>
          <w:fldChar w:fldCharType="begin"/>
        </w:r>
        <w:r w:rsidR="00DF07F7">
          <w:rPr>
            <w:noProof/>
            <w:webHidden/>
          </w:rPr>
          <w:instrText xml:space="preserve"> PAGEREF _Toc57123395 \h </w:instrText>
        </w:r>
        <w:r w:rsidR="00DF07F7">
          <w:rPr>
            <w:noProof/>
            <w:webHidden/>
          </w:rPr>
        </w:r>
        <w:r w:rsidR="00DF07F7">
          <w:rPr>
            <w:noProof/>
            <w:webHidden/>
          </w:rPr>
          <w:fldChar w:fldCharType="separate"/>
        </w:r>
        <w:r w:rsidR="00DF07F7">
          <w:rPr>
            <w:noProof/>
            <w:webHidden/>
          </w:rPr>
          <w:t>8</w:t>
        </w:r>
        <w:r w:rsidR="00DF07F7">
          <w:rPr>
            <w:noProof/>
            <w:webHidden/>
          </w:rPr>
          <w:fldChar w:fldCharType="end"/>
        </w:r>
      </w:hyperlink>
    </w:p>
    <w:p w14:paraId="2AD99AE1" w14:textId="716F734B" w:rsidR="00DF07F7" w:rsidRDefault="008C2BEA">
      <w:pPr>
        <w:pStyle w:val="TableofFigures"/>
        <w:tabs>
          <w:tab w:val="right" w:pos="9980"/>
        </w:tabs>
        <w:rPr>
          <w:rFonts w:asciiTheme="minorHAnsi" w:eastAsiaTheme="minorEastAsia" w:hAnsiTheme="minorHAnsi" w:cstheme="minorBidi"/>
          <w:noProof/>
          <w:sz w:val="22"/>
          <w:szCs w:val="22"/>
          <w:lang w:eastAsia="en-MY"/>
        </w:rPr>
      </w:pPr>
      <w:hyperlink w:anchor="_Toc57123396" w:history="1">
        <w:r w:rsidR="00DF07F7" w:rsidRPr="007C687C">
          <w:rPr>
            <w:rStyle w:val="Hyperlink"/>
            <w:noProof/>
          </w:rPr>
          <w:t>Figure 2</w:t>
        </w:r>
        <w:r w:rsidR="00DF07F7" w:rsidRPr="007C687C">
          <w:rPr>
            <w:rStyle w:val="Hyperlink"/>
            <w:noProof/>
            <w:lang w:val="id-ID"/>
          </w:rPr>
          <w:t xml:space="preserve"> : Group Charmander Logo</w:t>
        </w:r>
        <w:r w:rsidR="00DF07F7">
          <w:rPr>
            <w:noProof/>
            <w:webHidden/>
          </w:rPr>
          <w:tab/>
        </w:r>
        <w:r w:rsidR="00DF07F7">
          <w:rPr>
            <w:noProof/>
            <w:webHidden/>
          </w:rPr>
          <w:fldChar w:fldCharType="begin"/>
        </w:r>
        <w:r w:rsidR="00DF07F7">
          <w:rPr>
            <w:noProof/>
            <w:webHidden/>
          </w:rPr>
          <w:instrText xml:space="preserve"> PAGEREF _Toc57123396 \h </w:instrText>
        </w:r>
        <w:r w:rsidR="00DF07F7">
          <w:rPr>
            <w:noProof/>
            <w:webHidden/>
          </w:rPr>
        </w:r>
        <w:r w:rsidR="00DF07F7">
          <w:rPr>
            <w:noProof/>
            <w:webHidden/>
          </w:rPr>
          <w:fldChar w:fldCharType="separate"/>
        </w:r>
        <w:r w:rsidR="00DF07F7">
          <w:rPr>
            <w:noProof/>
            <w:webHidden/>
          </w:rPr>
          <w:t>9</w:t>
        </w:r>
        <w:r w:rsidR="00DF07F7">
          <w:rPr>
            <w:noProof/>
            <w:webHidden/>
          </w:rPr>
          <w:fldChar w:fldCharType="end"/>
        </w:r>
      </w:hyperlink>
    </w:p>
    <w:p w14:paraId="79177869" w14:textId="0417E985" w:rsidR="00DF07F7" w:rsidRDefault="008C2BEA">
      <w:pPr>
        <w:pStyle w:val="TableofFigures"/>
        <w:tabs>
          <w:tab w:val="right" w:pos="9980"/>
        </w:tabs>
        <w:rPr>
          <w:rFonts w:asciiTheme="minorHAnsi" w:eastAsiaTheme="minorEastAsia" w:hAnsiTheme="minorHAnsi" w:cstheme="minorBidi"/>
          <w:noProof/>
          <w:sz w:val="22"/>
          <w:szCs w:val="22"/>
          <w:lang w:eastAsia="en-MY"/>
        </w:rPr>
      </w:pPr>
      <w:hyperlink w:anchor="_Toc57123397" w:history="1">
        <w:r w:rsidR="00DF07F7" w:rsidRPr="007C687C">
          <w:rPr>
            <w:rStyle w:val="Hyperlink"/>
            <w:noProof/>
          </w:rPr>
          <w:t>Figure 3 : Logical Architecture of Abella Scent'z Web Application</w:t>
        </w:r>
        <w:r w:rsidR="00DF07F7">
          <w:rPr>
            <w:noProof/>
            <w:webHidden/>
          </w:rPr>
          <w:tab/>
        </w:r>
        <w:r w:rsidR="00DF07F7">
          <w:rPr>
            <w:noProof/>
            <w:webHidden/>
          </w:rPr>
          <w:fldChar w:fldCharType="begin"/>
        </w:r>
        <w:r w:rsidR="00DF07F7">
          <w:rPr>
            <w:noProof/>
            <w:webHidden/>
          </w:rPr>
          <w:instrText xml:space="preserve"> PAGEREF _Toc57123397 \h </w:instrText>
        </w:r>
        <w:r w:rsidR="00DF07F7">
          <w:rPr>
            <w:noProof/>
            <w:webHidden/>
          </w:rPr>
        </w:r>
        <w:r w:rsidR="00DF07F7">
          <w:rPr>
            <w:noProof/>
            <w:webHidden/>
          </w:rPr>
          <w:fldChar w:fldCharType="separate"/>
        </w:r>
        <w:r w:rsidR="00DF07F7">
          <w:rPr>
            <w:noProof/>
            <w:webHidden/>
          </w:rPr>
          <w:t>12</w:t>
        </w:r>
        <w:r w:rsidR="00DF07F7">
          <w:rPr>
            <w:noProof/>
            <w:webHidden/>
          </w:rPr>
          <w:fldChar w:fldCharType="end"/>
        </w:r>
      </w:hyperlink>
    </w:p>
    <w:p w14:paraId="147349B6" w14:textId="3FE15244" w:rsidR="00DF07F7" w:rsidRDefault="008C2BEA">
      <w:pPr>
        <w:pStyle w:val="TableofFigures"/>
        <w:tabs>
          <w:tab w:val="right" w:pos="9980"/>
        </w:tabs>
        <w:rPr>
          <w:rFonts w:asciiTheme="minorHAnsi" w:eastAsiaTheme="minorEastAsia" w:hAnsiTheme="minorHAnsi" w:cstheme="minorBidi"/>
          <w:noProof/>
          <w:sz w:val="22"/>
          <w:szCs w:val="22"/>
          <w:lang w:eastAsia="en-MY"/>
        </w:rPr>
      </w:pPr>
      <w:hyperlink w:anchor="_Toc57123398" w:history="1">
        <w:r w:rsidR="00DF07F7" w:rsidRPr="007C687C">
          <w:rPr>
            <w:rStyle w:val="Hyperlink"/>
            <w:noProof/>
          </w:rPr>
          <w:t>Figure 4 : System Modules for the Abella Scent’z Web Application</w:t>
        </w:r>
        <w:r w:rsidR="00DF07F7">
          <w:rPr>
            <w:noProof/>
            <w:webHidden/>
          </w:rPr>
          <w:tab/>
        </w:r>
        <w:r w:rsidR="00DF07F7">
          <w:rPr>
            <w:noProof/>
            <w:webHidden/>
          </w:rPr>
          <w:fldChar w:fldCharType="begin"/>
        </w:r>
        <w:r w:rsidR="00DF07F7">
          <w:rPr>
            <w:noProof/>
            <w:webHidden/>
          </w:rPr>
          <w:instrText xml:space="preserve"> PAGEREF _Toc57123398 \h </w:instrText>
        </w:r>
        <w:r w:rsidR="00DF07F7">
          <w:rPr>
            <w:noProof/>
            <w:webHidden/>
          </w:rPr>
        </w:r>
        <w:r w:rsidR="00DF07F7">
          <w:rPr>
            <w:noProof/>
            <w:webHidden/>
          </w:rPr>
          <w:fldChar w:fldCharType="separate"/>
        </w:r>
        <w:r w:rsidR="00DF07F7">
          <w:rPr>
            <w:noProof/>
            <w:webHidden/>
          </w:rPr>
          <w:t>14</w:t>
        </w:r>
        <w:r w:rsidR="00DF07F7">
          <w:rPr>
            <w:noProof/>
            <w:webHidden/>
          </w:rPr>
          <w:fldChar w:fldCharType="end"/>
        </w:r>
      </w:hyperlink>
    </w:p>
    <w:p w14:paraId="25DF7E72" w14:textId="3F999C0B" w:rsidR="00DF07F7" w:rsidRDefault="008C2BEA">
      <w:pPr>
        <w:pStyle w:val="TableofFigures"/>
        <w:tabs>
          <w:tab w:val="right" w:pos="9980"/>
        </w:tabs>
        <w:rPr>
          <w:rFonts w:asciiTheme="minorHAnsi" w:eastAsiaTheme="minorEastAsia" w:hAnsiTheme="minorHAnsi" w:cstheme="minorBidi"/>
          <w:noProof/>
          <w:sz w:val="22"/>
          <w:szCs w:val="22"/>
          <w:lang w:eastAsia="en-MY"/>
        </w:rPr>
      </w:pPr>
      <w:hyperlink w:anchor="_Toc57123399" w:history="1">
        <w:r w:rsidR="00DF07F7" w:rsidRPr="007C687C">
          <w:rPr>
            <w:rStyle w:val="Hyperlink"/>
            <w:noProof/>
          </w:rPr>
          <w:t>Figure 5 : The Scrum - An Agile Software Methodology Framework</w:t>
        </w:r>
        <w:r w:rsidR="00DF07F7">
          <w:rPr>
            <w:noProof/>
            <w:webHidden/>
          </w:rPr>
          <w:tab/>
        </w:r>
        <w:r w:rsidR="00DF07F7">
          <w:rPr>
            <w:noProof/>
            <w:webHidden/>
          </w:rPr>
          <w:fldChar w:fldCharType="begin"/>
        </w:r>
        <w:r w:rsidR="00DF07F7">
          <w:rPr>
            <w:noProof/>
            <w:webHidden/>
          </w:rPr>
          <w:instrText xml:space="preserve"> PAGEREF _Toc57123399 \h </w:instrText>
        </w:r>
        <w:r w:rsidR="00DF07F7">
          <w:rPr>
            <w:noProof/>
            <w:webHidden/>
          </w:rPr>
        </w:r>
        <w:r w:rsidR="00DF07F7">
          <w:rPr>
            <w:noProof/>
            <w:webHidden/>
          </w:rPr>
          <w:fldChar w:fldCharType="separate"/>
        </w:r>
        <w:r w:rsidR="00DF07F7">
          <w:rPr>
            <w:noProof/>
            <w:webHidden/>
          </w:rPr>
          <w:t>18</w:t>
        </w:r>
        <w:r w:rsidR="00DF07F7">
          <w:rPr>
            <w:noProof/>
            <w:webHidden/>
          </w:rPr>
          <w:fldChar w:fldCharType="end"/>
        </w:r>
      </w:hyperlink>
    </w:p>
    <w:p w14:paraId="0A029F27" w14:textId="01EA1864" w:rsidR="00DF07F7" w:rsidRDefault="008C2BEA">
      <w:pPr>
        <w:pStyle w:val="TableofFigures"/>
        <w:tabs>
          <w:tab w:val="right" w:pos="9980"/>
        </w:tabs>
        <w:rPr>
          <w:rFonts w:asciiTheme="minorHAnsi" w:eastAsiaTheme="minorEastAsia" w:hAnsiTheme="minorHAnsi" w:cstheme="minorBidi"/>
          <w:noProof/>
          <w:sz w:val="22"/>
          <w:szCs w:val="22"/>
          <w:lang w:eastAsia="en-MY"/>
        </w:rPr>
      </w:pPr>
      <w:hyperlink w:anchor="_Toc57123400" w:history="1">
        <w:r w:rsidR="00DF07F7" w:rsidRPr="007C687C">
          <w:rPr>
            <w:rStyle w:val="Hyperlink"/>
            <w:noProof/>
          </w:rPr>
          <w:t>Figure 6 : The Expected Results of system and user</w:t>
        </w:r>
        <w:r w:rsidR="00DF07F7">
          <w:rPr>
            <w:noProof/>
            <w:webHidden/>
          </w:rPr>
          <w:tab/>
        </w:r>
        <w:r w:rsidR="00DF07F7">
          <w:rPr>
            <w:noProof/>
            <w:webHidden/>
          </w:rPr>
          <w:fldChar w:fldCharType="begin"/>
        </w:r>
        <w:r w:rsidR="00DF07F7">
          <w:rPr>
            <w:noProof/>
            <w:webHidden/>
          </w:rPr>
          <w:instrText xml:space="preserve"> PAGEREF _Toc57123400 \h </w:instrText>
        </w:r>
        <w:r w:rsidR="00DF07F7">
          <w:rPr>
            <w:noProof/>
            <w:webHidden/>
          </w:rPr>
        </w:r>
        <w:r w:rsidR="00DF07F7">
          <w:rPr>
            <w:noProof/>
            <w:webHidden/>
          </w:rPr>
          <w:fldChar w:fldCharType="separate"/>
        </w:r>
        <w:r w:rsidR="00DF07F7">
          <w:rPr>
            <w:noProof/>
            <w:webHidden/>
          </w:rPr>
          <w:t>21</w:t>
        </w:r>
        <w:r w:rsidR="00DF07F7">
          <w:rPr>
            <w:noProof/>
            <w:webHidden/>
          </w:rPr>
          <w:fldChar w:fldCharType="end"/>
        </w:r>
      </w:hyperlink>
    </w:p>
    <w:p w14:paraId="21A05670" w14:textId="11B0268E" w:rsidR="00DF07F7" w:rsidRDefault="008C2BEA">
      <w:pPr>
        <w:pStyle w:val="TableofFigures"/>
        <w:tabs>
          <w:tab w:val="right" w:pos="9980"/>
        </w:tabs>
        <w:rPr>
          <w:rFonts w:asciiTheme="minorHAnsi" w:eastAsiaTheme="minorEastAsia" w:hAnsiTheme="minorHAnsi" w:cstheme="minorBidi"/>
          <w:noProof/>
          <w:sz w:val="22"/>
          <w:szCs w:val="22"/>
          <w:lang w:eastAsia="en-MY"/>
        </w:rPr>
      </w:pPr>
      <w:hyperlink w:anchor="_Toc57123401" w:history="1">
        <w:r w:rsidR="00DF07F7" w:rsidRPr="007C687C">
          <w:rPr>
            <w:rStyle w:val="Hyperlink"/>
            <w:noProof/>
          </w:rPr>
          <w:t>Figure 7 : Gantt Chart for Sprint #1 - Planning</w:t>
        </w:r>
        <w:r w:rsidR="00DF07F7">
          <w:rPr>
            <w:noProof/>
            <w:webHidden/>
          </w:rPr>
          <w:tab/>
        </w:r>
        <w:r w:rsidR="00DF07F7">
          <w:rPr>
            <w:noProof/>
            <w:webHidden/>
          </w:rPr>
          <w:fldChar w:fldCharType="begin"/>
        </w:r>
        <w:r w:rsidR="00DF07F7">
          <w:rPr>
            <w:noProof/>
            <w:webHidden/>
          </w:rPr>
          <w:instrText xml:space="preserve"> PAGEREF _Toc57123401 \h </w:instrText>
        </w:r>
        <w:r w:rsidR="00DF07F7">
          <w:rPr>
            <w:noProof/>
            <w:webHidden/>
          </w:rPr>
        </w:r>
        <w:r w:rsidR="00DF07F7">
          <w:rPr>
            <w:noProof/>
            <w:webHidden/>
          </w:rPr>
          <w:fldChar w:fldCharType="separate"/>
        </w:r>
        <w:r w:rsidR="00DF07F7">
          <w:rPr>
            <w:noProof/>
            <w:webHidden/>
          </w:rPr>
          <w:t>23</w:t>
        </w:r>
        <w:r w:rsidR="00DF07F7">
          <w:rPr>
            <w:noProof/>
            <w:webHidden/>
          </w:rPr>
          <w:fldChar w:fldCharType="end"/>
        </w:r>
      </w:hyperlink>
    </w:p>
    <w:p w14:paraId="1F20D42A" w14:textId="3AAEEE38" w:rsidR="00DF07F7" w:rsidRDefault="008C2BEA">
      <w:pPr>
        <w:pStyle w:val="TableofFigures"/>
        <w:tabs>
          <w:tab w:val="right" w:pos="9980"/>
        </w:tabs>
        <w:rPr>
          <w:rFonts w:asciiTheme="minorHAnsi" w:eastAsiaTheme="minorEastAsia" w:hAnsiTheme="minorHAnsi" w:cstheme="minorBidi"/>
          <w:noProof/>
          <w:sz w:val="22"/>
          <w:szCs w:val="22"/>
          <w:lang w:eastAsia="en-MY"/>
        </w:rPr>
      </w:pPr>
      <w:hyperlink w:anchor="_Toc57123402" w:history="1">
        <w:r w:rsidR="00DF07F7" w:rsidRPr="007C687C">
          <w:rPr>
            <w:rStyle w:val="Hyperlink"/>
            <w:noProof/>
          </w:rPr>
          <w:t>Figure 8 : Gantt Chart for Sprint #2 - First Iteration</w:t>
        </w:r>
        <w:r w:rsidR="00DF07F7">
          <w:rPr>
            <w:noProof/>
            <w:webHidden/>
          </w:rPr>
          <w:tab/>
        </w:r>
        <w:r w:rsidR="00DF07F7">
          <w:rPr>
            <w:noProof/>
            <w:webHidden/>
          </w:rPr>
          <w:fldChar w:fldCharType="begin"/>
        </w:r>
        <w:r w:rsidR="00DF07F7">
          <w:rPr>
            <w:noProof/>
            <w:webHidden/>
          </w:rPr>
          <w:instrText xml:space="preserve"> PAGEREF _Toc57123402 \h </w:instrText>
        </w:r>
        <w:r w:rsidR="00DF07F7">
          <w:rPr>
            <w:noProof/>
            <w:webHidden/>
          </w:rPr>
        </w:r>
        <w:r w:rsidR="00DF07F7">
          <w:rPr>
            <w:noProof/>
            <w:webHidden/>
          </w:rPr>
          <w:fldChar w:fldCharType="separate"/>
        </w:r>
        <w:r w:rsidR="00DF07F7">
          <w:rPr>
            <w:noProof/>
            <w:webHidden/>
          </w:rPr>
          <w:t>24</w:t>
        </w:r>
        <w:r w:rsidR="00DF07F7">
          <w:rPr>
            <w:noProof/>
            <w:webHidden/>
          </w:rPr>
          <w:fldChar w:fldCharType="end"/>
        </w:r>
      </w:hyperlink>
    </w:p>
    <w:p w14:paraId="4978220E" w14:textId="65B49320" w:rsidR="00DF07F7" w:rsidRDefault="008C2BEA">
      <w:pPr>
        <w:pStyle w:val="TableofFigures"/>
        <w:tabs>
          <w:tab w:val="right" w:pos="9980"/>
        </w:tabs>
        <w:rPr>
          <w:rFonts w:asciiTheme="minorHAnsi" w:eastAsiaTheme="minorEastAsia" w:hAnsiTheme="minorHAnsi" w:cstheme="minorBidi"/>
          <w:noProof/>
          <w:sz w:val="22"/>
          <w:szCs w:val="22"/>
          <w:lang w:eastAsia="en-MY"/>
        </w:rPr>
      </w:pPr>
      <w:hyperlink w:anchor="_Toc57123403" w:history="1">
        <w:r w:rsidR="00DF07F7" w:rsidRPr="007C687C">
          <w:rPr>
            <w:rStyle w:val="Hyperlink"/>
            <w:noProof/>
          </w:rPr>
          <w:t>Figure 9 : Gantt Chart for Sprint #3 - Second Iteration</w:t>
        </w:r>
        <w:r w:rsidR="00DF07F7">
          <w:rPr>
            <w:noProof/>
            <w:webHidden/>
          </w:rPr>
          <w:tab/>
        </w:r>
        <w:r w:rsidR="00DF07F7">
          <w:rPr>
            <w:noProof/>
            <w:webHidden/>
          </w:rPr>
          <w:fldChar w:fldCharType="begin"/>
        </w:r>
        <w:r w:rsidR="00DF07F7">
          <w:rPr>
            <w:noProof/>
            <w:webHidden/>
          </w:rPr>
          <w:instrText xml:space="preserve"> PAGEREF _Toc57123403 \h </w:instrText>
        </w:r>
        <w:r w:rsidR="00DF07F7">
          <w:rPr>
            <w:noProof/>
            <w:webHidden/>
          </w:rPr>
        </w:r>
        <w:r w:rsidR="00DF07F7">
          <w:rPr>
            <w:noProof/>
            <w:webHidden/>
          </w:rPr>
          <w:fldChar w:fldCharType="separate"/>
        </w:r>
        <w:r w:rsidR="00DF07F7">
          <w:rPr>
            <w:noProof/>
            <w:webHidden/>
          </w:rPr>
          <w:t>25</w:t>
        </w:r>
        <w:r w:rsidR="00DF07F7">
          <w:rPr>
            <w:noProof/>
            <w:webHidden/>
          </w:rPr>
          <w:fldChar w:fldCharType="end"/>
        </w:r>
      </w:hyperlink>
    </w:p>
    <w:p w14:paraId="67E23597" w14:textId="20BF41EA" w:rsidR="001E75F0" w:rsidRDefault="000B261D">
      <w:r>
        <w:fldChar w:fldCharType="end"/>
      </w:r>
    </w:p>
    <w:p w14:paraId="6C2EDF95" w14:textId="77777777" w:rsidR="001E75F0" w:rsidRDefault="001E75F0"/>
    <w:p w14:paraId="5D444F63" w14:textId="77777777" w:rsidR="001E75F0" w:rsidRDefault="000B261D">
      <w:pPr>
        <w:spacing w:line="276" w:lineRule="auto"/>
        <w:rPr>
          <w:b/>
          <w:sz w:val="32"/>
          <w:szCs w:val="32"/>
        </w:rPr>
      </w:pPr>
      <w:r>
        <w:rPr>
          <w:b/>
          <w:sz w:val="32"/>
          <w:szCs w:val="32"/>
        </w:rPr>
        <w:br w:type="page"/>
      </w:r>
    </w:p>
    <w:p w14:paraId="20A67756" w14:textId="77777777" w:rsidR="001E75F0" w:rsidRDefault="000B261D">
      <w:pPr>
        <w:jc w:val="center"/>
        <w:rPr>
          <w:b/>
          <w:sz w:val="32"/>
          <w:szCs w:val="32"/>
        </w:rPr>
      </w:pPr>
      <w:r>
        <w:rPr>
          <w:b/>
          <w:sz w:val="32"/>
          <w:szCs w:val="32"/>
        </w:rPr>
        <w:lastRenderedPageBreak/>
        <w:t>List of Table</w:t>
      </w:r>
    </w:p>
    <w:p w14:paraId="411FC423" w14:textId="3E6B623A" w:rsidR="00DF07F7" w:rsidRDefault="000B261D">
      <w:pPr>
        <w:pStyle w:val="TableofFigures"/>
        <w:tabs>
          <w:tab w:val="right" w:pos="9980"/>
        </w:tabs>
        <w:rPr>
          <w:rFonts w:asciiTheme="minorHAnsi" w:eastAsiaTheme="minorEastAsia" w:hAnsiTheme="minorHAnsi" w:cstheme="minorBidi"/>
          <w:noProof/>
          <w:sz w:val="22"/>
          <w:szCs w:val="22"/>
          <w:lang w:eastAsia="en-MY"/>
        </w:rPr>
      </w:pPr>
      <w:r>
        <w:rPr>
          <w:caps/>
        </w:rPr>
        <w:fldChar w:fldCharType="begin"/>
      </w:r>
      <w:r>
        <w:rPr>
          <w:caps/>
        </w:rPr>
        <w:instrText xml:space="preserve"> TOC \h \z \t "Caption,1,Table Caption,1" \c "Figure" </w:instrText>
      </w:r>
      <w:r>
        <w:rPr>
          <w:caps/>
        </w:rPr>
        <w:fldChar w:fldCharType="separate"/>
      </w:r>
      <w:hyperlink w:anchor="_Toc57123407" w:history="1">
        <w:r w:rsidR="00DF07F7" w:rsidRPr="00E5289C">
          <w:rPr>
            <w:rStyle w:val="Hyperlink"/>
            <w:noProof/>
          </w:rPr>
          <w:t>Table 1 : System Environment for the Abella Scent'z Website</w:t>
        </w:r>
        <w:r w:rsidR="00DF07F7">
          <w:rPr>
            <w:noProof/>
            <w:webHidden/>
          </w:rPr>
          <w:tab/>
        </w:r>
        <w:r w:rsidR="00DF07F7">
          <w:rPr>
            <w:noProof/>
            <w:webHidden/>
          </w:rPr>
          <w:fldChar w:fldCharType="begin"/>
        </w:r>
        <w:r w:rsidR="00DF07F7">
          <w:rPr>
            <w:noProof/>
            <w:webHidden/>
          </w:rPr>
          <w:instrText xml:space="preserve"> PAGEREF _Toc57123407 \h </w:instrText>
        </w:r>
        <w:r w:rsidR="00DF07F7">
          <w:rPr>
            <w:noProof/>
            <w:webHidden/>
          </w:rPr>
        </w:r>
        <w:r w:rsidR="00DF07F7">
          <w:rPr>
            <w:noProof/>
            <w:webHidden/>
          </w:rPr>
          <w:fldChar w:fldCharType="separate"/>
        </w:r>
        <w:r w:rsidR="00DF07F7">
          <w:rPr>
            <w:noProof/>
            <w:webHidden/>
          </w:rPr>
          <w:t>13</w:t>
        </w:r>
        <w:r w:rsidR="00DF07F7">
          <w:rPr>
            <w:noProof/>
            <w:webHidden/>
          </w:rPr>
          <w:fldChar w:fldCharType="end"/>
        </w:r>
      </w:hyperlink>
    </w:p>
    <w:p w14:paraId="71965901" w14:textId="29C47DC1" w:rsidR="00DF07F7" w:rsidRDefault="008C2BEA">
      <w:pPr>
        <w:pStyle w:val="TableofFigures"/>
        <w:tabs>
          <w:tab w:val="right" w:pos="9980"/>
        </w:tabs>
        <w:rPr>
          <w:rFonts w:asciiTheme="minorHAnsi" w:eastAsiaTheme="minorEastAsia" w:hAnsiTheme="minorHAnsi" w:cstheme="minorBidi"/>
          <w:noProof/>
          <w:sz w:val="22"/>
          <w:szCs w:val="22"/>
          <w:lang w:eastAsia="en-MY"/>
        </w:rPr>
      </w:pPr>
      <w:hyperlink w:anchor="_Toc57123409" w:history="1">
        <w:r w:rsidR="00DF07F7" w:rsidRPr="00E5289C">
          <w:rPr>
            <w:rStyle w:val="Hyperlink"/>
            <w:noProof/>
          </w:rPr>
          <w:t>Table 2 :  Explanation of System Modules for the Abella Scent’z Web Application</w:t>
        </w:r>
        <w:r w:rsidR="00DF07F7">
          <w:rPr>
            <w:noProof/>
            <w:webHidden/>
          </w:rPr>
          <w:tab/>
        </w:r>
        <w:r w:rsidR="00DF07F7">
          <w:rPr>
            <w:noProof/>
            <w:webHidden/>
          </w:rPr>
          <w:fldChar w:fldCharType="begin"/>
        </w:r>
        <w:r w:rsidR="00DF07F7">
          <w:rPr>
            <w:noProof/>
            <w:webHidden/>
          </w:rPr>
          <w:instrText xml:space="preserve"> PAGEREF _Toc57123409 \h </w:instrText>
        </w:r>
        <w:r w:rsidR="00DF07F7">
          <w:rPr>
            <w:noProof/>
            <w:webHidden/>
          </w:rPr>
        </w:r>
        <w:r w:rsidR="00DF07F7">
          <w:rPr>
            <w:noProof/>
            <w:webHidden/>
          </w:rPr>
          <w:fldChar w:fldCharType="separate"/>
        </w:r>
        <w:r w:rsidR="00DF07F7">
          <w:rPr>
            <w:noProof/>
            <w:webHidden/>
          </w:rPr>
          <w:t>14</w:t>
        </w:r>
        <w:r w:rsidR="00DF07F7">
          <w:rPr>
            <w:noProof/>
            <w:webHidden/>
          </w:rPr>
          <w:fldChar w:fldCharType="end"/>
        </w:r>
      </w:hyperlink>
    </w:p>
    <w:p w14:paraId="2F24D4B0" w14:textId="487F3C9F" w:rsidR="00DF07F7" w:rsidRDefault="008C2BEA">
      <w:pPr>
        <w:pStyle w:val="TableofFigures"/>
        <w:tabs>
          <w:tab w:val="right" w:pos="9980"/>
        </w:tabs>
        <w:rPr>
          <w:rFonts w:asciiTheme="minorHAnsi" w:eastAsiaTheme="minorEastAsia" w:hAnsiTheme="minorHAnsi" w:cstheme="minorBidi"/>
          <w:noProof/>
          <w:sz w:val="22"/>
          <w:szCs w:val="22"/>
          <w:lang w:eastAsia="en-MY"/>
        </w:rPr>
      </w:pPr>
      <w:hyperlink w:anchor="_Toc57123412" w:history="1">
        <w:r w:rsidR="00DF07F7" w:rsidRPr="00E5289C">
          <w:rPr>
            <w:rStyle w:val="Hyperlink"/>
            <w:noProof/>
          </w:rPr>
          <w:t>Table 3 : Description of System Artefacts/Documentation Involved</w:t>
        </w:r>
        <w:r w:rsidR="00DF07F7">
          <w:rPr>
            <w:noProof/>
            <w:webHidden/>
          </w:rPr>
          <w:tab/>
        </w:r>
        <w:r w:rsidR="00DF07F7">
          <w:rPr>
            <w:noProof/>
            <w:webHidden/>
          </w:rPr>
          <w:fldChar w:fldCharType="begin"/>
        </w:r>
        <w:r w:rsidR="00DF07F7">
          <w:rPr>
            <w:noProof/>
            <w:webHidden/>
          </w:rPr>
          <w:instrText xml:space="preserve"> PAGEREF _Toc57123412 \h </w:instrText>
        </w:r>
        <w:r w:rsidR="00DF07F7">
          <w:rPr>
            <w:noProof/>
            <w:webHidden/>
          </w:rPr>
        </w:r>
        <w:r w:rsidR="00DF07F7">
          <w:rPr>
            <w:noProof/>
            <w:webHidden/>
          </w:rPr>
          <w:fldChar w:fldCharType="separate"/>
        </w:r>
        <w:r w:rsidR="00DF07F7">
          <w:rPr>
            <w:noProof/>
            <w:webHidden/>
          </w:rPr>
          <w:t>22</w:t>
        </w:r>
        <w:r w:rsidR="00DF07F7">
          <w:rPr>
            <w:noProof/>
            <w:webHidden/>
          </w:rPr>
          <w:fldChar w:fldCharType="end"/>
        </w:r>
      </w:hyperlink>
    </w:p>
    <w:p w14:paraId="0A59B4A8" w14:textId="3757E8A5" w:rsidR="00DF07F7" w:rsidRDefault="008C2BEA">
      <w:pPr>
        <w:pStyle w:val="TableofFigures"/>
        <w:tabs>
          <w:tab w:val="right" w:pos="9980"/>
        </w:tabs>
        <w:rPr>
          <w:rFonts w:asciiTheme="minorHAnsi" w:eastAsiaTheme="minorEastAsia" w:hAnsiTheme="minorHAnsi" w:cstheme="minorBidi"/>
          <w:noProof/>
          <w:sz w:val="22"/>
          <w:szCs w:val="22"/>
          <w:lang w:eastAsia="en-MY"/>
        </w:rPr>
      </w:pPr>
      <w:hyperlink w:anchor="_Toc57123416" w:history="1">
        <w:r w:rsidR="00DF07F7" w:rsidRPr="00E5289C">
          <w:rPr>
            <w:rStyle w:val="Hyperlink"/>
            <w:noProof/>
          </w:rPr>
          <w:t>Table 4 : Task Allocation, Responsibilities and Contribution</w:t>
        </w:r>
        <w:r w:rsidR="00DF07F7">
          <w:rPr>
            <w:noProof/>
            <w:webHidden/>
          </w:rPr>
          <w:tab/>
        </w:r>
        <w:r w:rsidR="00DF07F7">
          <w:rPr>
            <w:noProof/>
            <w:webHidden/>
          </w:rPr>
          <w:fldChar w:fldCharType="begin"/>
        </w:r>
        <w:r w:rsidR="00DF07F7">
          <w:rPr>
            <w:noProof/>
            <w:webHidden/>
          </w:rPr>
          <w:instrText xml:space="preserve"> PAGEREF _Toc57123416 \h </w:instrText>
        </w:r>
        <w:r w:rsidR="00DF07F7">
          <w:rPr>
            <w:noProof/>
            <w:webHidden/>
          </w:rPr>
        </w:r>
        <w:r w:rsidR="00DF07F7">
          <w:rPr>
            <w:noProof/>
            <w:webHidden/>
          </w:rPr>
          <w:fldChar w:fldCharType="separate"/>
        </w:r>
        <w:r w:rsidR="00DF07F7">
          <w:rPr>
            <w:noProof/>
            <w:webHidden/>
          </w:rPr>
          <w:t>30</w:t>
        </w:r>
        <w:r w:rsidR="00DF07F7">
          <w:rPr>
            <w:noProof/>
            <w:webHidden/>
          </w:rPr>
          <w:fldChar w:fldCharType="end"/>
        </w:r>
      </w:hyperlink>
    </w:p>
    <w:p w14:paraId="3B6C5215" w14:textId="2E74494E" w:rsidR="001E75F0" w:rsidRDefault="000B261D">
      <w:pPr>
        <w:sectPr w:rsidR="001E75F0">
          <w:footerReference w:type="default" r:id="rId34"/>
          <w:pgSz w:w="11910" w:h="16840"/>
          <w:pgMar w:top="1360" w:right="920" w:bottom="1180" w:left="1000" w:header="0" w:footer="992" w:gutter="0"/>
          <w:cols w:space="720"/>
        </w:sectPr>
      </w:pPr>
      <w:r>
        <w:rPr>
          <w:caps/>
          <w:szCs w:val="20"/>
        </w:rPr>
        <w:fldChar w:fldCharType="end"/>
      </w:r>
    </w:p>
    <w:p w14:paraId="4595B8AF" w14:textId="77777777" w:rsidR="001E75F0" w:rsidRDefault="000B261D">
      <w:pPr>
        <w:pStyle w:val="Heading1"/>
        <w:numPr>
          <w:ilvl w:val="0"/>
          <w:numId w:val="0"/>
        </w:numPr>
        <w:ind w:left="360"/>
        <w:jc w:val="center"/>
        <w:rPr>
          <w:szCs w:val="28"/>
          <w:u w:val="single"/>
        </w:rPr>
      </w:pPr>
      <w:bookmarkStart w:id="4" w:name="_Toc57123375"/>
      <w:r>
        <w:rPr>
          <w:szCs w:val="28"/>
          <w:u w:val="single"/>
        </w:rPr>
        <w:lastRenderedPageBreak/>
        <w:t>Abstract</w:t>
      </w:r>
      <w:bookmarkEnd w:id="3"/>
      <w:bookmarkEnd w:id="4"/>
    </w:p>
    <w:bookmarkEnd w:id="0"/>
    <w:p w14:paraId="1BDAEF3D" w14:textId="77777777" w:rsidR="001E75F0" w:rsidRDefault="000B261D">
      <w:pPr>
        <w:ind w:firstLine="360"/>
        <w:rPr>
          <w:rFonts w:eastAsia="Times New Roman"/>
          <w:sz w:val="22"/>
          <w:lang w:eastAsia="en-MY"/>
        </w:rPr>
      </w:pPr>
      <w:r>
        <w:t xml:space="preserve">Having an online business and using multiple platforms is not an efficient way to sell products as it is always better to have an individual website to sell their products. Online shopping is a process where customers directly buy goods and service and, in this pandemic, happening in 2020 online shopping is the way to go. Our client, </w:t>
      </w:r>
      <w:proofErr w:type="spellStart"/>
      <w:r>
        <w:t>Abella</w:t>
      </w:r>
      <w:proofErr w:type="spellEnd"/>
      <w:r>
        <w:t xml:space="preserve"> Trigona has been selling their products through social media such as Facebook, </w:t>
      </w:r>
      <w:proofErr w:type="spellStart"/>
      <w:r>
        <w:t>Tiktok</w:t>
      </w:r>
      <w:proofErr w:type="spellEnd"/>
      <w:r>
        <w:t xml:space="preserve">, Instagram and WhatsApp. This main objective for this project is to solve </w:t>
      </w:r>
      <w:proofErr w:type="spellStart"/>
      <w:r>
        <w:t>Abella</w:t>
      </w:r>
      <w:proofErr w:type="spellEnd"/>
      <w:r>
        <w:t xml:space="preserve"> Trigona daily business operations which is by developing a web application. To come with a solution, our team has been discussing with our client, </w:t>
      </w:r>
      <w:proofErr w:type="spellStart"/>
      <w:r>
        <w:t>Abella</w:t>
      </w:r>
      <w:proofErr w:type="spellEnd"/>
      <w:r>
        <w:t xml:space="preserve"> Trigona regarding on how to ease the process of buying and selling of </w:t>
      </w:r>
      <w:proofErr w:type="spellStart"/>
      <w:r>
        <w:t>Abella</w:t>
      </w:r>
      <w:proofErr w:type="spellEnd"/>
      <w:r>
        <w:t xml:space="preserve"> </w:t>
      </w:r>
      <w:proofErr w:type="spellStart"/>
      <w:r>
        <w:t>Scent’z</w:t>
      </w:r>
      <w:proofErr w:type="spellEnd"/>
      <w:r>
        <w:t xml:space="preserve"> perfume. The requirements and specifications of the project has been laid out by our client and an agreement was made to develop a web application called </w:t>
      </w:r>
      <w:proofErr w:type="spellStart"/>
      <w:r>
        <w:t>Abella</w:t>
      </w:r>
      <w:proofErr w:type="spellEnd"/>
      <w:r>
        <w:t xml:space="preserve"> </w:t>
      </w:r>
      <w:proofErr w:type="spellStart"/>
      <w:r>
        <w:t>Scent’z</w:t>
      </w:r>
      <w:proofErr w:type="spellEnd"/>
      <w:r>
        <w:t xml:space="preserve"> Web Application. As a team, we interviewed and sent a survey to our client to get further understanding and information about our clients’ company. This process is very important to make sure that we develop a web application that is up to our clients’ expectation. After discussing with them, we have a rough idea on the development of the proposed web application’s development. Through the discussion we concluded that the web application should contain three main users and other features. Our team hopes that we will not encounter any problems that will interfere with the progress of the development of the web application for our client, </w:t>
      </w:r>
      <w:proofErr w:type="spellStart"/>
      <w:r>
        <w:t>Abella</w:t>
      </w:r>
      <w:proofErr w:type="spellEnd"/>
      <w:r>
        <w:t xml:space="preserve"> Trigona and it is hoped that the web application will ease </w:t>
      </w:r>
      <w:proofErr w:type="spellStart"/>
      <w:r>
        <w:t>Abella</w:t>
      </w:r>
      <w:proofErr w:type="spellEnd"/>
      <w:r>
        <w:t xml:space="preserve"> </w:t>
      </w:r>
      <w:proofErr w:type="spellStart"/>
      <w:r>
        <w:t>Scent’z</w:t>
      </w:r>
      <w:proofErr w:type="spellEnd"/>
      <w:r>
        <w:t xml:space="preserve"> business and customers.</w:t>
      </w:r>
    </w:p>
    <w:p w14:paraId="3918AC96" w14:textId="77777777" w:rsidR="001E75F0" w:rsidRDefault="001E75F0">
      <w:pPr>
        <w:rPr>
          <w:szCs w:val="24"/>
        </w:rPr>
      </w:pPr>
    </w:p>
    <w:p w14:paraId="02A1BD87" w14:textId="77777777" w:rsidR="001E75F0" w:rsidRDefault="001E75F0">
      <w:pPr>
        <w:rPr>
          <w:szCs w:val="24"/>
        </w:rPr>
      </w:pPr>
    </w:p>
    <w:p w14:paraId="11F09F04" w14:textId="77777777" w:rsidR="001E75F0" w:rsidRDefault="001E75F0">
      <w:pPr>
        <w:rPr>
          <w:szCs w:val="24"/>
        </w:rPr>
      </w:pPr>
    </w:p>
    <w:p w14:paraId="57110E0F" w14:textId="77777777" w:rsidR="001E75F0" w:rsidRDefault="001E75F0">
      <w:pPr>
        <w:rPr>
          <w:szCs w:val="24"/>
        </w:rPr>
      </w:pPr>
    </w:p>
    <w:p w14:paraId="4455295E" w14:textId="77777777" w:rsidR="001E75F0" w:rsidRDefault="001E75F0">
      <w:pPr>
        <w:rPr>
          <w:szCs w:val="24"/>
        </w:rPr>
      </w:pPr>
    </w:p>
    <w:p w14:paraId="1220E5C6" w14:textId="77777777" w:rsidR="001E75F0" w:rsidRDefault="001E75F0">
      <w:pPr>
        <w:rPr>
          <w:szCs w:val="24"/>
        </w:rPr>
      </w:pPr>
    </w:p>
    <w:p w14:paraId="131BA29E" w14:textId="77777777" w:rsidR="001E75F0" w:rsidRDefault="001E75F0">
      <w:pPr>
        <w:rPr>
          <w:szCs w:val="24"/>
        </w:rPr>
      </w:pPr>
    </w:p>
    <w:p w14:paraId="263A3807" w14:textId="77777777" w:rsidR="001E75F0" w:rsidRDefault="001E75F0">
      <w:pPr>
        <w:rPr>
          <w:szCs w:val="24"/>
        </w:rPr>
      </w:pPr>
    </w:p>
    <w:p w14:paraId="228439F7" w14:textId="77777777" w:rsidR="001E75F0" w:rsidRDefault="000B261D">
      <w:pPr>
        <w:tabs>
          <w:tab w:val="center" w:pos="4995"/>
        </w:tabs>
        <w:rPr>
          <w:szCs w:val="24"/>
        </w:rPr>
        <w:sectPr w:rsidR="001E75F0">
          <w:footerReference w:type="default" r:id="rId35"/>
          <w:pgSz w:w="11910" w:h="16840"/>
          <w:pgMar w:top="1360" w:right="920" w:bottom="1180" w:left="1000" w:header="0" w:footer="992" w:gutter="0"/>
          <w:cols w:space="720"/>
        </w:sectPr>
      </w:pPr>
      <w:r>
        <w:rPr>
          <w:szCs w:val="24"/>
        </w:rPr>
        <w:tab/>
      </w:r>
    </w:p>
    <w:p w14:paraId="45B06EE7" w14:textId="77777777" w:rsidR="001E75F0" w:rsidRDefault="000B261D">
      <w:pPr>
        <w:pStyle w:val="Heading1"/>
      </w:pPr>
      <w:bookmarkStart w:id="5" w:name="_Toc20201393"/>
      <w:bookmarkStart w:id="6" w:name="_Toc57123376"/>
      <w:r>
        <w:lastRenderedPageBreak/>
        <w:t>Introduction</w:t>
      </w:r>
      <w:bookmarkEnd w:id="5"/>
      <w:bookmarkEnd w:id="6"/>
    </w:p>
    <w:p w14:paraId="1C9B7A46" w14:textId="1F247CF4" w:rsidR="001E75F0" w:rsidRDefault="000B261D">
      <w:pPr>
        <w:ind w:firstLine="360"/>
        <w:rPr>
          <w:szCs w:val="24"/>
          <w:lang w:eastAsia="en-MY"/>
        </w:rPr>
      </w:pPr>
      <w:r>
        <w:rPr>
          <w:szCs w:val="24"/>
        </w:rPr>
        <w:t xml:space="preserve">Online shopping has become a regular activity for customers in this modern age of time. Online shops such as Shopee and Lazada is not an alien name for most of Malaysian’s nowadays. It provides an easier way to buy things that people want without ever setting foot outside of their living comfort. This shopping method is even more significant after what is happening now with the Restricted Movement Control Order (RMCO) that has been going on since March 2020. Our client,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is using Facebook as a medium to promote and display their business products. To help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to sell their products easier, we proposed to make a web application that is going to be called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Perfume Shop. Our client has been handling the sales manually since 15</w:t>
      </w:r>
      <w:r>
        <w:rPr>
          <w:szCs w:val="24"/>
          <w:vertAlign w:val="superscript"/>
        </w:rPr>
        <w:t>th</w:t>
      </w:r>
      <w:r>
        <w:rPr>
          <w:szCs w:val="24"/>
        </w:rPr>
        <w:t xml:space="preserve"> January 2020 by using social media such as Facebook, </w:t>
      </w:r>
      <w:proofErr w:type="spellStart"/>
      <w:r>
        <w:rPr>
          <w:szCs w:val="24"/>
        </w:rPr>
        <w:t>Tiktok</w:t>
      </w:r>
      <w:proofErr w:type="spellEnd"/>
      <w:r>
        <w:rPr>
          <w:szCs w:val="24"/>
        </w:rPr>
        <w:t xml:space="preserve">, Instagram, and WhatsApp and this web application will certainly make their part of the work easier and more efficient. Our team will develop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Perfume Shop according to the specifications and requirements of our client.</w:t>
      </w:r>
    </w:p>
    <w:p w14:paraId="13AE878E" w14:textId="77777777" w:rsidR="001E75F0" w:rsidRDefault="000B261D">
      <w:pPr>
        <w:spacing w:after="0" w:line="240" w:lineRule="auto"/>
        <w:rPr>
          <w:rFonts w:eastAsia="SimSun" w:cs="SimSun"/>
          <w:b/>
          <w:szCs w:val="26"/>
        </w:rPr>
      </w:pPr>
      <w:r>
        <w:br w:type="page"/>
      </w:r>
    </w:p>
    <w:p w14:paraId="299307F0" w14:textId="77777777" w:rsidR="001E75F0" w:rsidRDefault="000B261D">
      <w:pPr>
        <w:pStyle w:val="Heading2"/>
      </w:pPr>
      <w:bookmarkStart w:id="7" w:name="_Toc57123377"/>
      <w:r>
        <w:lastRenderedPageBreak/>
        <w:t>Company Background</w:t>
      </w:r>
      <w:bookmarkEnd w:id="7"/>
    </w:p>
    <w:p w14:paraId="08A44241" w14:textId="77777777" w:rsidR="001E75F0" w:rsidRDefault="000B261D">
      <w:pPr>
        <w:ind w:firstLine="432"/>
        <w:rPr>
          <w:szCs w:val="24"/>
        </w:rPr>
      </w:pPr>
      <w:r>
        <w:rPr>
          <w:szCs w:val="24"/>
        </w:rPr>
        <w:t xml:space="preserve">The founder of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Madam Linda </w:t>
      </w:r>
      <w:proofErr w:type="spellStart"/>
      <w:r>
        <w:rPr>
          <w:szCs w:val="24"/>
        </w:rPr>
        <w:t>Jantin</w:t>
      </w:r>
      <w:proofErr w:type="spellEnd"/>
      <w:r>
        <w:rPr>
          <w:szCs w:val="24"/>
        </w:rPr>
        <w:t xml:space="preserve"> originally was involved in the production of honey or locally known as “</w:t>
      </w:r>
      <w:proofErr w:type="spellStart"/>
      <w:r>
        <w:rPr>
          <w:szCs w:val="24"/>
        </w:rPr>
        <w:t>madu</w:t>
      </w:r>
      <w:proofErr w:type="spellEnd"/>
      <w:r>
        <w:rPr>
          <w:szCs w:val="24"/>
        </w:rPr>
        <w:t xml:space="preserve"> </w:t>
      </w:r>
      <w:proofErr w:type="spellStart"/>
      <w:r>
        <w:rPr>
          <w:szCs w:val="24"/>
        </w:rPr>
        <w:t>kelulut</w:t>
      </w:r>
      <w:proofErr w:type="spellEnd"/>
      <w:r>
        <w:rPr>
          <w:szCs w:val="24"/>
        </w:rPr>
        <w:t xml:space="preserve">” and the idea of making a perfume product based on honey which is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was born because of the uniqueness of using honey extract as one of the perfume ingredients. Madam Linda </w:t>
      </w:r>
      <w:proofErr w:type="spellStart"/>
      <w:r>
        <w:rPr>
          <w:szCs w:val="24"/>
        </w:rPr>
        <w:t>Jantin</w:t>
      </w:r>
      <w:proofErr w:type="spellEnd"/>
      <w:r>
        <w:rPr>
          <w:szCs w:val="24"/>
        </w:rPr>
        <w:t xml:space="preserve"> started beekeeping in 2017 to produce honey and after researching the properties of honeys, she decided to create a fragrance product based on honey on 15</w:t>
      </w:r>
      <w:r>
        <w:rPr>
          <w:szCs w:val="24"/>
          <w:vertAlign w:val="superscript"/>
        </w:rPr>
        <w:t>th</w:t>
      </w:r>
      <w:r>
        <w:rPr>
          <w:szCs w:val="24"/>
        </w:rPr>
        <w:t xml:space="preserve"> January 2020. As this business is still growing, she started promoting her business on social medias, from Multi-Level Marketing and selling at physical stores at kiosk and stores. It is certainly an interesting product as not many local fragrance products have the creativity to incorporate honey extract to be one of the ingredients. Besides that, the honey is self-manufactured and is ensured to be at high quality as it is handled with care and patience. </w:t>
      </w:r>
    </w:p>
    <w:p w14:paraId="208E76B5" w14:textId="77777777" w:rsidR="001E75F0" w:rsidRDefault="000B261D">
      <w:pPr>
        <w:keepNext/>
        <w:jc w:val="center"/>
      </w:pPr>
      <w:r>
        <w:rPr>
          <w:noProof/>
        </w:rPr>
        <w:drawing>
          <wp:inline distT="0" distB="0" distL="0" distR="0" wp14:anchorId="51D7C865" wp14:editId="5E2F9924">
            <wp:extent cx="3257550" cy="3412490"/>
            <wp:effectExtent l="0" t="0" r="0" b="0"/>
            <wp:docPr id="1057" name="Picture 58"/>
            <wp:cNvGraphicFramePr/>
            <a:graphic xmlns:a="http://schemas.openxmlformats.org/drawingml/2006/main">
              <a:graphicData uri="http://schemas.openxmlformats.org/drawingml/2006/picture">
                <pic:pic xmlns:pic="http://schemas.openxmlformats.org/drawingml/2006/picture">
                  <pic:nvPicPr>
                    <pic:cNvPr id="1057" name="Picture 58"/>
                    <pic:cNvPicPr/>
                  </pic:nvPicPr>
                  <pic:blipFill>
                    <a:blip r:embed="rId36" cstate="print"/>
                    <a:srcRect/>
                    <a:stretch>
                      <a:fillRect/>
                    </a:stretch>
                  </pic:blipFill>
                  <pic:spPr>
                    <a:xfrm>
                      <a:off x="0" y="0"/>
                      <a:ext cx="3257550" cy="3412490"/>
                    </a:xfrm>
                    <a:prstGeom prst="rect">
                      <a:avLst/>
                    </a:prstGeom>
                  </pic:spPr>
                </pic:pic>
              </a:graphicData>
            </a:graphic>
          </wp:inline>
        </w:drawing>
      </w:r>
    </w:p>
    <w:p w14:paraId="146CAEFC" w14:textId="77777777" w:rsidR="001E75F0" w:rsidRDefault="000B261D">
      <w:pPr>
        <w:pStyle w:val="Caption"/>
        <w:jc w:val="center"/>
        <w:rPr>
          <w:szCs w:val="24"/>
          <w:lang w:eastAsia="en-MY"/>
        </w:rPr>
      </w:pPr>
      <w:bookmarkStart w:id="8" w:name="_Toc55480051"/>
      <w:bookmarkStart w:id="9" w:name="_Toc55811271"/>
      <w:bookmarkStart w:id="10" w:name="_Toc55826158"/>
      <w:bookmarkStart w:id="11" w:name="_Toc55823958"/>
      <w:bookmarkStart w:id="12" w:name="_Toc55828212"/>
      <w:bookmarkStart w:id="13" w:name="_Toc57123395"/>
      <w:bookmarkStart w:id="14" w:name="_Toc57123404"/>
      <w:r>
        <w:t xml:space="preserve">Figure </w:t>
      </w:r>
      <w:r w:rsidR="008C2BEA">
        <w:fldChar w:fldCharType="begin"/>
      </w:r>
      <w:r w:rsidR="008C2BEA">
        <w:instrText xml:space="preserve"> SEQ Figure \* ARABIC </w:instrText>
      </w:r>
      <w:r w:rsidR="008C2BEA">
        <w:fldChar w:fldCharType="separate"/>
      </w:r>
      <w:r>
        <w:t>1</w:t>
      </w:r>
      <w:r w:rsidR="008C2BEA">
        <w:fldChar w:fldCharType="end"/>
      </w:r>
      <w:r>
        <w:rPr>
          <w:lang w:val="id-ID"/>
        </w:rPr>
        <w:t xml:space="preserve"> : Abella Scent'z Logo</w:t>
      </w:r>
      <w:bookmarkEnd w:id="8"/>
      <w:bookmarkEnd w:id="9"/>
      <w:bookmarkEnd w:id="10"/>
      <w:bookmarkEnd w:id="11"/>
      <w:bookmarkEnd w:id="12"/>
      <w:bookmarkEnd w:id="13"/>
      <w:bookmarkEnd w:id="14"/>
    </w:p>
    <w:p w14:paraId="2881B9FD" w14:textId="77777777" w:rsidR="001E75F0" w:rsidRDefault="000B261D">
      <w:pPr>
        <w:spacing w:after="0" w:line="240" w:lineRule="auto"/>
        <w:rPr>
          <w:szCs w:val="24"/>
        </w:rPr>
      </w:pPr>
      <w:r>
        <w:rPr>
          <w:szCs w:val="24"/>
        </w:rPr>
        <w:br w:type="page"/>
      </w:r>
    </w:p>
    <w:p w14:paraId="13C8DA7B" w14:textId="77777777" w:rsidR="001E75F0" w:rsidRDefault="000B261D">
      <w:pPr>
        <w:pStyle w:val="Heading2"/>
      </w:pPr>
      <w:bookmarkStart w:id="15" w:name="_Toc57123378"/>
      <w:r>
        <w:lastRenderedPageBreak/>
        <w:t>Team Background</w:t>
      </w:r>
      <w:bookmarkEnd w:id="15"/>
    </w:p>
    <w:p w14:paraId="1B7263AC" w14:textId="77777777" w:rsidR="001E75F0" w:rsidRDefault="000B261D">
      <w:pPr>
        <w:ind w:firstLine="432"/>
        <w:rPr>
          <w:szCs w:val="24"/>
          <w:lang w:eastAsia="en-MY"/>
        </w:rPr>
      </w:pPr>
      <w:r>
        <w:rPr>
          <w:szCs w:val="24"/>
        </w:rPr>
        <w:t xml:space="preserve">The individuals that hold responsibility for the creation of the web application project comprises of six members. The members are Mohamed </w:t>
      </w:r>
      <w:proofErr w:type="spellStart"/>
      <w:r>
        <w:rPr>
          <w:szCs w:val="24"/>
        </w:rPr>
        <w:t>Adzhar</w:t>
      </w:r>
      <w:proofErr w:type="spellEnd"/>
      <w:r>
        <w:rPr>
          <w:szCs w:val="24"/>
        </w:rPr>
        <w:t xml:space="preserve"> bin Zaidi, Sh. Nur Aini </w:t>
      </w:r>
      <w:proofErr w:type="spellStart"/>
      <w:r>
        <w:rPr>
          <w:szCs w:val="24"/>
        </w:rPr>
        <w:t>Wafa</w:t>
      </w:r>
      <w:proofErr w:type="spellEnd"/>
      <w:r>
        <w:rPr>
          <w:szCs w:val="24"/>
        </w:rPr>
        <w:t xml:space="preserve"> </w:t>
      </w:r>
      <w:proofErr w:type="spellStart"/>
      <w:r>
        <w:rPr>
          <w:szCs w:val="24"/>
        </w:rPr>
        <w:t>binti</w:t>
      </w:r>
      <w:proofErr w:type="spellEnd"/>
      <w:r>
        <w:rPr>
          <w:szCs w:val="24"/>
        </w:rPr>
        <w:t xml:space="preserve"> Wan Ahmadi, Nur </w:t>
      </w:r>
      <w:proofErr w:type="spellStart"/>
      <w:r>
        <w:rPr>
          <w:szCs w:val="24"/>
        </w:rPr>
        <w:t>Syarwarni</w:t>
      </w:r>
      <w:proofErr w:type="spellEnd"/>
      <w:r>
        <w:rPr>
          <w:szCs w:val="24"/>
        </w:rPr>
        <w:t xml:space="preserve"> </w:t>
      </w:r>
      <w:proofErr w:type="spellStart"/>
      <w:r>
        <w:rPr>
          <w:szCs w:val="24"/>
        </w:rPr>
        <w:t>binti</w:t>
      </w:r>
      <w:proofErr w:type="spellEnd"/>
      <w:r>
        <w:rPr>
          <w:szCs w:val="24"/>
        </w:rPr>
        <w:t xml:space="preserve"> Berjaya, Sarah Elena Binti </w:t>
      </w:r>
      <w:proofErr w:type="spellStart"/>
      <w:r>
        <w:rPr>
          <w:szCs w:val="24"/>
        </w:rPr>
        <w:t>Zamizan</w:t>
      </w:r>
      <w:proofErr w:type="spellEnd"/>
      <w:r>
        <w:rPr>
          <w:szCs w:val="24"/>
        </w:rPr>
        <w:t xml:space="preserve">, Muhammad </w:t>
      </w:r>
      <w:proofErr w:type="spellStart"/>
      <w:r>
        <w:rPr>
          <w:szCs w:val="24"/>
        </w:rPr>
        <w:t>Iz’aan</w:t>
      </w:r>
      <w:proofErr w:type="spellEnd"/>
      <w:r>
        <w:rPr>
          <w:szCs w:val="24"/>
        </w:rPr>
        <w:t xml:space="preserve"> Fahmi bin </w:t>
      </w:r>
      <w:proofErr w:type="spellStart"/>
      <w:r>
        <w:rPr>
          <w:szCs w:val="24"/>
        </w:rPr>
        <w:t>Badrusam</w:t>
      </w:r>
      <w:proofErr w:type="spellEnd"/>
      <w:r>
        <w:rPr>
          <w:szCs w:val="24"/>
        </w:rPr>
        <w:t xml:space="preserve">, Syed </w:t>
      </w:r>
      <w:proofErr w:type="spellStart"/>
      <w:r>
        <w:rPr>
          <w:szCs w:val="24"/>
        </w:rPr>
        <w:t>Mohd</w:t>
      </w:r>
      <w:proofErr w:type="spellEnd"/>
      <w:r>
        <w:rPr>
          <w:szCs w:val="24"/>
        </w:rPr>
        <w:t xml:space="preserve"> </w:t>
      </w:r>
      <w:proofErr w:type="spellStart"/>
      <w:r>
        <w:rPr>
          <w:szCs w:val="24"/>
        </w:rPr>
        <w:t>Asyraf</w:t>
      </w:r>
      <w:proofErr w:type="spellEnd"/>
      <w:r>
        <w:rPr>
          <w:szCs w:val="24"/>
        </w:rPr>
        <w:t xml:space="preserve"> bin Wan Hashim. We are called Charmander because Charmander is a fire type Pokémon which depicted our burning flames of passion when we came up with this web application. This group is formed in the middle of October 2020 after the start of the new 20/21 semester. Even though it is a little difficult to discuss during this global pandemic that is going on right now, the roles and specific tasks are divided and allocated by Sarah Elena a week after the group is formed in a meeting we conduct so the project can start as soon as possible. Charmander was created to develop the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Perfume Shop web application. This project is guided by Madam </w:t>
      </w:r>
      <w:r>
        <w:rPr>
          <w:szCs w:val="24"/>
          <w:lang w:val="id-ID"/>
        </w:rPr>
        <w:t>Nurf</w:t>
      </w:r>
      <w:proofErr w:type="spellStart"/>
      <w:r>
        <w:rPr>
          <w:szCs w:val="24"/>
        </w:rPr>
        <w:t>auza</w:t>
      </w:r>
      <w:proofErr w:type="spellEnd"/>
      <w:r>
        <w:rPr>
          <w:szCs w:val="24"/>
        </w:rPr>
        <w:t xml:space="preserve"> Binti </w:t>
      </w:r>
      <w:proofErr w:type="spellStart"/>
      <w:r>
        <w:rPr>
          <w:szCs w:val="24"/>
        </w:rPr>
        <w:t>Jali</w:t>
      </w:r>
      <w:proofErr w:type="spellEnd"/>
      <w:r>
        <w:rPr>
          <w:szCs w:val="24"/>
        </w:rPr>
        <w:t xml:space="preserve"> for the subject TME 3413 - Software Engineering Laboratory. The web application will certainly help ease the business of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and hopefully increasing their sales revenue. Our group collaborated with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in October 2020. We are honoured to be the ones responsible for the development of the web application for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Perfume Shop and to have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as our client. Therefore, we will do our best in terms of hard work and time to cater to our client’s requirement and specification.</w:t>
      </w:r>
    </w:p>
    <w:p w14:paraId="0E667FCD" w14:textId="77777777" w:rsidR="001E75F0" w:rsidRDefault="000B261D">
      <w:pPr>
        <w:pStyle w:val="Figure"/>
        <w:keepNext/>
        <w:numPr>
          <w:ilvl w:val="0"/>
          <w:numId w:val="0"/>
        </w:numPr>
        <w:ind w:left="1080"/>
        <w:jc w:val="center"/>
      </w:pPr>
      <w:r>
        <w:rPr>
          <w:b w:val="0"/>
          <w:bCs/>
          <w:noProof/>
          <w:szCs w:val="24"/>
          <w:lang w:val="en-US"/>
        </w:rPr>
        <w:drawing>
          <wp:anchor distT="0" distB="0" distL="114300" distR="114300" simplePos="0" relativeHeight="251670016" behindDoc="1" locked="0" layoutInCell="1" allowOverlap="1" wp14:anchorId="6312DABC" wp14:editId="655E4446">
            <wp:simplePos x="0" y="0"/>
            <wp:positionH relativeFrom="margin">
              <wp:align>center</wp:align>
            </wp:positionH>
            <wp:positionV relativeFrom="paragraph">
              <wp:posOffset>200660</wp:posOffset>
            </wp:positionV>
            <wp:extent cx="2171700" cy="2171700"/>
            <wp:effectExtent l="0" t="0" r="0" b="0"/>
            <wp:wrapTight wrapText="bothSides">
              <wp:wrapPolygon edited="0">
                <wp:start x="0" y="0"/>
                <wp:lineTo x="0" y="21411"/>
                <wp:lineTo x="21411" y="21411"/>
                <wp:lineTo x="21411" y="0"/>
                <wp:lineTo x="0" y="0"/>
              </wp:wrapPolygon>
            </wp:wrapTight>
            <wp:docPr id="1058" name="Picture 43"/>
            <wp:cNvGraphicFramePr/>
            <a:graphic xmlns:a="http://schemas.openxmlformats.org/drawingml/2006/main">
              <a:graphicData uri="http://schemas.openxmlformats.org/drawingml/2006/picture">
                <pic:pic xmlns:pic="http://schemas.openxmlformats.org/drawingml/2006/picture">
                  <pic:nvPicPr>
                    <pic:cNvPr id="1058" name="Picture 43"/>
                    <pic:cNvPicPr/>
                  </pic:nvPicPr>
                  <pic:blipFill>
                    <a:blip r:embed="rId32" cstate="print"/>
                    <a:srcRect/>
                    <a:stretch>
                      <a:fillRect/>
                    </a:stretch>
                  </pic:blipFill>
                  <pic:spPr>
                    <a:xfrm>
                      <a:off x="0" y="0"/>
                      <a:ext cx="2171700" cy="2171700"/>
                    </a:xfrm>
                    <a:prstGeom prst="rect">
                      <a:avLst/>
                    </a:prstGeom>
                  </pic:spPr>
                </pic:pic>
              </a:graphicData>
            </a:graphic>
          </wp:anchor>
        </w:drawing>
      </w:r>
    </w:p>
    <w:p w14:paraId="0D418570" w14:textId="77777777" w:rsidR="001E75F0" w:rsidRDefault="001E75F0">
      <w:pPr>
        <w:pStyle w:val="Caption"/>
        <w:jc w:val="center"/>
      </w:pPr>
      <w:bookmarkStart w:id="16" w:name="_Toc55480052"/>
      <w:bookmarkStart w:id="17" w:name="_Toc15760"/>
      <w:bookmarkStart w:id="18" w:name="_Toc55000819"/>
      <w:bookmarkStart w:id="19" w:name="_Toc22496"/>
    </w:p>
    <w:p w14:paraId="25A8C260" w14:textId="77777777" w:rsidR="001E75F0" w:rsidRDefault="001E75F0">
      <w:pPr>
        <w:pStyle w:val="Caption"/>
        <w:jc w:val="center"/>
      </w:pPr>
    </w:p>
    <w:p w14:paraId="5635A88D" w14:textId="77777777" w:rsidR="001E75F0" w:rsidRDefault="001E75F0">
      <w:pPr>
        <w:pStyle w:val="Caption"/>
        <w:jc w:val="center"/>
      </w:pPr>
    </w:p>
    <w:p w14:paraId="63901498" w14:textId="77777777" w:rsidR="001E75F0" w:rsidRDefault="001E75F0">
      <w:pPr>
        <w:pStyle w:val="Caption"/>
        <w:jc w:val="center"/>
      </w:pPr>
    </w:p>
    <w:p w14:paraId="2972F039" w14:textId="77777777" w:rsidR="001E75F0" w:rsidRDefault="001E75F0">
      <w:pPr>
        <w:pStyle w:val="Caption"/>
        <w:jc w:val="center"/>
      </w:pPr>
    </w:p>
    <w:p w14:paraId="39768EDA" w14:textId="77777777" w:rsidR="001E75F0" w:rsidRDefault="001E75F0">
      <w:pPr>
        <w:pStyle w:val="Caption"/>
        <w:jc w:val="center"/>
      </w:pPr>
    </w:p>
    <w:p w14:paraId="14531A5D" w14:textId="77777777" w:rsidR="001E75F0" w:rsidRDefault="000B261D">
      <w:pPr>
        <w:pStyle w:val="Caption"/>
        <w:jc w:val="center"/>
      </w:pPr>
      <w:bookmarkStart w:id="20" w:name="_Toc55828213"/>
      <w:bookmarkStart w:id="21" w:name="_Toc55823959"/>
      <w:bookmarkStart w:id="22" w:name="_Toc55811272"/>
      <w:bookmarkStart w:id="23" w:name="_Toc55826159"/>
      <w:bookmarkStart w:id="24" w:name="_Toc57123396"/>
      <w:bookmarkStart w:id="25" w:name="_Toc57123405"/>
      <w:r>
        <w:t xml:space="preserve">Figure </w:t>
      </w:r>
      <w:r w:rsidR="008C2BEA">
        <w:fldChar w:fldCharType="begin"/>
      </w:r>
      <w:r w:rsidR="008C2BEA">
        <w:instrText xml:space="preserve"> SEQ Figure \* ARABI</w:instrText>
      </w:r>
      <w:r w:rsidR="008C2BEA">
        <w:instrText xml:space="preserve">C </w:instrText>
      </w:r>
      <w:r w:rsidR="008C2BEA">
        <w:fldChar w:fldCharType="separate"/>
      </w:r>
      <w:r>
        <w:t>2</w:t>
      </w:r>
      <w:r w:rsidR="008C2BEA">
        <w:fldChar w:fldCharType="end"/>
      </w:r>
      <w:r>
        <w:rPr>
          <w:lang w:val="id-ID"/>
        </w:rPr>
        <w:t xml:space="preserve"> : Group Charmander Logo</w:t>
      </w:r>
      <w:bookmarkEnd w:id="16"/>
      <w:bookmarkEnd w:id="17"/>
      <w:bookmarkEnd w:id="18"/>
      <w:bookmarkEnd w:id="19"/>
      <w:bookmarkEnd w:id="20"/>
      <w:bookmarkEnd w:id="21"/>
      <w:bookmarkEnd w:id="22"/>
      <w:bookmarkEnd w:id="23"/>
      <w:bookmarkEnd w:id="24"/>
      <w:bookmarkEnd w:id="25"/>
    </w:p>
    <w:p w14:paraId="53271B1B" w14:textId="77777777" w:rsidR="001E75F0" w:rsidRDefault="001E75F0">
      <w:pPr>
        <w:spacing w:after="0" w:line="240" w:lineRule="auto"/>
      </w:pPr>
    </w:p>
    <w:p w14:paraId="1E47B2ED" w14:textId="77777777" w:rsidR="001E75F0" w:rsidRDefault="000B261D">
      <w:pPr>
        <w:pStyle w:val="Heading1"/>
      </w:pPr>
      <w:bookmarkStart w:id="26" w:name="_Toc20201394"/>
      <w:bookmarkStart w:id="27" w:name="_Toc57123379"/>
      <w:r>
        <w:lastRenderedPageBreak/>
        <w:t>Problem statement</w:t>
      </w:r>
      <w:bookmarkEnd w:id="26"/>
      <w:bookmarkEnd w:id="27"/>
      <w:r>
        <w:tab/>
      </w:r>
    </w:p>
    <w:p w14:paraId="3FA7F8F4" w14:textId="77777777" w:rsidR="001E75F0" w:rsidRDefault="000B261D">
      <w:pPr>
        <w:ind w:firstLine="360"/>
        <w:rPr>
          <w:rFonts w:eastAsia="Times New Roman"/>
          <w:sz w:val="22"/>
          <w:lang w:eastAsia="en-MY"/>
        </w:rPr>
      </w:pPr>
      <w:bookmarkStart w:id="28" w:name="_Toc20201395"/>
      <w:r>
        <w:rPr>
          <w:rFonts w:cs="Calibri"/>
        </w:rPr>
        <w:t xml:space="preserve">Based on our </w:t>
      </w:r>
      <w:r>
        <w:rPr>
          <w:rFonts w:cs="Calibri"/>
          <w:lang w:val="en-US"/>
        </w:rPr>
        <w:t>questionnaire and interview with</w:t>
      </w:r>
      <w:r>
        <w:rPr>
          <w:rFonts w:cs="Calibri"/>
        </w:rPr>
        <w:t xml:space="preserve"> the company’s representative, Madam </w:t>
      </w:r>
      <w:proofErr w:type="spellStart"/>
      <w:r>
        <w:rPr>
          <w:rFonts w:cs="Calibri"/>
        </w:rPr>
        <w:t>Adibah</w:t>
      </w:r>
      <w:proofErr w:type="spellEnd"/>
      <w:r>
        <w:rPr>
          <w:rFonts w:cs="Calibri"/>
        </w:rPr>
        <w:t xml:space="preserve">, we learn that an advertising strategy currently used by our client, </w:t>
      </w:r>
      <w:proofErr w:type="spellStart"/>
      <w:r>
        <w:rPr>
          <w:rFonts w:cs="Calibri"/>
        </w:rPr>
        <w:t>Abella</w:t>
      </w:r>
      <w:proofErr w:type="spellEnd"/>
      <w:r>
        <w:rPr>
          <w:rFonts w:cs="Calibri"/>
        </w:rPr>
        <w:t xml:space="preserve"> Trigona is by placing their products, </w:t>
      </w:r>
      <w:proofErr w:type="spellStart"/>
      <w:r>
        <w:rPr>
          <w:rFonts w:cs="Calibri"/>
        </w:rPr>
        <w:t>Abella</w:t>
      </w:r>
      <w:proofErr w:type="spellEnd"/>
      <w:r>
        <w:rPr>
          <w:rFonts w:cs="Calibri"/>
        </w:rPr>
        <w:t xml:space="preserve"> </w:t>
      </w:r>
      <w:proofErr w:type="spellStart"/>
      <w:r>
        <w:rPr>
          <w:rFonts w:cs="Calibri"/>
        </w:rPr>
        <w:t>Scent’z</w:t>
      </w:r>
      <w:proofErr w:type="spellEnd"/>
      <w:r>
        <w:rPr>
          <w:rFonts w:cs="Calibri"/>
        </w:rPr>
        <w:t xml:space="preserve"> perfume in stores and supermarkets. Apart from that, our client uses social media as their current platform to showcase their products such as</w:t>
      </w:r>
      <w:r>
        <w:t xml:space="preserve"> Facebook, Instagram, </w:t>
      </w:r>
      <w:proofErr w:type="spellStart"/>
      <w:r>
        <w:t>TikTok</w:t>
      </w:r>
      <w:proofErr w:type="spellEnd"/>
      <w:r>
        <w:t xml:space="preserve">, YouTube and WhatsApp. Social media also acts as a medium for </w:t>
      </w:r>
      <w:proofErr w:type="spellStart"/>
      <w:r>
        <w:t>Abella</w:t>
      </w:r>
      <w:proofErr w:type="spellEnd"/>
      <w:r>
        <w:t xml:space="preserve"> Trigona’s customers to place their orders. The daily business operation between the management staff and the selling team which comprises the dropship agents, agents and stockist is done through calls and WhatsApp. As of now, </w:t>
      </w:r>
      <w:proofErr w:type="spellStart"/>
      <w:r>
        <w:t>Abella</w:t>
      </w:r>
      <w:proofErr w:type="spellEnd"/>
      <w:r>
        <w:t xml:space="preserve"> Trigona has no official website to advertise their products. </w:t>
      </w:r>
      <w:r>
        <w:rPr>
          <w:rFonts w:cs="Calibri"/>
        </w:rPr>
        <w:t xml:space="preserve">Although social media has been useful in promoting their products and their daily business operation, there are drawbacks to it too. Not all customers own social media accounts. With the current platform, customers are less likely to keep up with </w:t>
      </w:r>
      <w:proofErr w:type="spellStart"/>
      <w:r>
        <w:rPr>
          <w:rFonts w:cs="Calibri"/>
        </w:rPr>
        <w:t>Abella's</w:t>
      </w:r>
      <w:proofErr w:type="spellEnd"/>
      <w:r>
        <w:rPr>
          <w:rFonts w:cs="Calibri"/>
        </w:rPr>
        <w:t xml:space="preserve"> latest updates and info. Also, social media contains a variety of things and does not revolve around business-related info only, let alone, </w:t>
      </w:r>
      <w:proofErr w:type="spellStart"/>
      <w:r>
        <w:rPr>
          <w:rFonts w:cs="Calibri"/>
        </w:rPr>
        <w:t>Abella</w:t>
      </w:r>
      <w:proofErr w:type="spellEnd"/>
      <w:r>
        <w:rPr>
          <w:rFonts w:cs="Calibri"/>
        </w:rPr>
        <w:t xml:space="preserve"> Trigona’s products. This will only further deviate customers' attention on the products. Plus, if there are many messages received in WhatsApp, it is harder to keep track of customers’' messages which will result in some orders being overlooked. </w:t>
      </w:r>
    </w:p>
    <w:p w14:paraId="2A066DBA" w14:textId="77777777" w:rsidR="001E75F0" w:rsidRDefault="000B261D">
      <w:pPr>
        <w:ind w:firstLine="360"/>
      </w:pPr>
      <w:r>
        <w:t xml:space="preserve">The solution to resolve the problems previously stated is </w:t>
      </w:r>
      <w:proofErr w:type="gramStart"/>
      <w:r>
        <w:t>through the use of</w:t>
      </w:r>
      <w:proofErr w:type="gramEnd"/>
      <w:r>
        <w:t xml:space="preserve"> a web application which will act as a medium to showcase </w:t>
      </w:r>
      <w:proofErr w:type="spellStart"/>
      <w:r>
        <w:t>Abella</w:t>
      </w:r>
      <w:proofErr w:type="spellEnd"/>
      <w:r>
        <w:t xml:space="preserve"> </w:t>
      </w:r>
      <w:proofErr w:type="spellStart"/>
      <w:r>
        <w:t>Scent’z</w:t>
      </w:r>
      <w:proofErr w:type="spellEnd"/>
      <w:r>
        <w:t xml:space="preserve">. The web application will make it easier for customers and the selling team because they can access the web app without the need to own any social media account and can </w:t>
      </w:r>
      <w:r>
        <w:rPr>
          <w:rFonts w:cs="Calibri"/>
        </w:rPr>
        <w:t>directly pu</w:t>
      </w:r>
      <w:r>
        <w:t xml:space="preserve">rchase the </w:t>
      </w:r>
      <w:r>
        <w:rPr>
          <w:rFonts w:cs="Calibri"/>
        </w:rPr>
        <w:t>products</w:t>
      </w:r>
      <w:r>
        <w:t xml:space="preserve">. Besides that, the proposed web application will also help smoothen the daily business operation for the management staff in </w:t>
      </w:r>
      <w:r>
        <w:rPr>
          <w:rFonts w:cs="Calibri"/>
        </w:rPr>
        <w:t>handling the</w:t>
      </w:r>
      <w:r>
        <w:t xml:space="preserve"> orders received </w:t>
      </w:r>
      <w:proofErr w:type="gramStart"/>
      <w:r>
        <w:t>and also</w:t>
      </w:r>
      <w:proofErr w:type="gramEnd"/>
      <w:r>
        <w:t xml:space="preserve"> for the selling team </w:t>
      </w:r>
      <w:r>
        <w:rPr>
          <w:rFonts w:cs="Calibri"/>
        </w:rPr>
        <w:t xml:space="preserve">in regards of </w:t>
      </w:r>
      <w:r>
        <w:t xml:space="preserve">their commission. </w:t>
      </w:r>
      <w:r>
        <w:rPr>
          <w:rFonts w:cs="Calibri"/>
        </w:rPr>
        <w:t>A web application is believed to be the best solution to expand our client's business.</w:t>
      </w:r>
    </w:p>
    <w:p w14:paraId="53AC3E2E" w14:textId="77777777" w:rsidR="001E75F0" w:rsidRDefault="000B261D">
      <w:pPr>
        <w:spacing w:after="0" w:line="240" w:lineRule="auto"/>
        <w:rPr>
          <w:rFonts w:eastAsia="SimSun" w:cs="SimSun"/>
          <w:b/>
          <w:sz w:val="28"/>
          <w:szCs w:val="32"/>
        </w:rPr>
      </w:pPr>
      <w:r>
        <w:br w:type="page"/>
      </w:r>
    </w:p>
    <w:p w14:paraId="11DA3ABD" w14:textId="77777777" w:rsidR="001E75F0" w:rsidRDefault="000B261D">
      <w:pPr>
        <w:pStyle w:val="Heading1"/>
      </w:pPr>
      <w:bookmarkStart w:id="29" w:name="_Toc57123380"/>
      <w:r>
        <w:lastRenderedPageBreak/>
        <w:t>Project Objectives</w:t>
      </w:r>
      <w:bookmarkEnd w:id="28"/>
      <w:bookmarkEnd w:id="29"/>
    </w:p>
    <w:p w14:paraId="1274DE3F" w14:textId="77777777" w:rsidR="000B261D" w:rsidRPr="000B261D" w:rsidRDefault="005F34B3" w:rsidP="000B261D">
      <w:pPr>
        <w:numPr>
          <w:ilvl w:val="1"/>
          <w:numId w:val="18"/>
        </w:numPr>
        <w:suppressAutoHyphens/>
        <w:spacing w:after="0"/>
        <w:ind w:left="720" w:hanging="360"/>
        <w:rPr>
          <w:b/>
          <w:bCs/>
          <w:color w:val="000000"/>
          <w:sz w:val="22"/>
          <w:lang w:eastAsia="en-MY"/>
        </w:rPr>
      </w:pPr>
      <w:bookmarkStart w:id="30" w:name="_Toc20201396"/>
      <w:r>
        <w:rPr>
          <w:b/>
          <w:bCs/>
          <w:color w:val="000000"/>
        </w:rPr>
        <w:t xml:space="preserve">To identify and analyse the current problems faced by </w:t>
      </w:r>
      <w:proofErr w:type="spellStart"/>
      <w:r>
        <w:rPr>
          <w:b/>
          <w:bCs/>
          <w:color w:val="000000"/>
        </w:rPr>
        <w:t>Abella</w:t>
      </w:r>
      <w:proofErr w:type="spellEnd"/>
      <w:r>
        <w:rPr>
          <w:b/>
          <w:bCs/>
          <w:color w:val="000000"/>
        </w:rPr>
        <w:t xml:space="preserve"> Trigona and propose the best solution to resolve the problems </w:t>
      </w:r>
    </w:p>
    <w:p w14:paraId="0E135DDF" w14:textId="30E669C8" w:rsidR="005F34B3" w:rsidRPr="000B261D" w:rsidRDefault="005F34B3" w:rsidP="000B261D">
      <w:pPr>
        <w:suppressAutoHyphens/>
        <w:spacing w:after="0"/>
        <w:ind w:left="720"/>
        <w:rPr>
          <w:b/>
          <w:bCs/>
          <w:color w:val="000000"/>
          <w:sz w:val="22"/>
          <w:lang w:eastAsia="en-MY"/>
        </w:rPr>
      </w:pPr>
      <w:r>
        <w:rPr>
          <w:color w:val="000000"/>
        </w:rPr>
        <w:t>We have provided our</w:t>
      </w:r>
      <w:r>
        <w:rPr>
          <w:b/>
          <w:bCs/>
          <w:color w:val="000000"/>
        </w:rPr>
        <w:t xml:space="preserve"> </w:t>
      </w:r>
      <w:r>
        <w:rPr>
          <w:color w:val="000000"/>
        </w:rPr>
        <w:t>client with a questionnaire and conducted an online interview with the company’s representative to gather and analyse the problems faced by the client. From that, we managed to gain an insight of the client’s daily business operation in which with this information, we were able to extract, analyse the problems and come up with a solution for problems they faced and the areas that needs improvement</w:t>
      </w:r>
    </w:p>
    <w:p w14:paraId="56C159CF" w14:textId="77777777" w:rsidR="00DA614F" w:rsidRPr="00DA614F" w:rsidRDefault="005F34B3" w:rsidP="000B261D">
      <w:pPr>
        <w:numPr>
          <w:ilvl w:val="1"/>
          <w:numId w:val="18"/>
        </w:numPr>
        <w:suppressAutoHyphens/>
        <w:spacing w:after="0"/>
        <w:ind w:left="720" w:hanging="360"/>
        <w:rPr>
          <w:b/>
          <w:bCs/>
          <w:color w:val="000000"/>
          <w:szCs w:val="24"/>
        </w:rPr>
      </w:pPr>
      <w:r>
        <w:rPr>
          <w:b/>
          <w:bCs/>
          <w:color w:val="000000"/>
        </w:rPr>
        <w:t>To design and develop a web application that fulfils all of client's requirements</w:t>
      </w:r>
    </w:p>
    <w:p w14:paraId="0D544D8E" w14:textId="62078D37" w:rsidR="005F34B3" w:rsidRPr="000B261D" w:rsidRDefault="005F34B3" w:rsidP="00DA614F">
      <w:pPr>
        <w:suppressAutoHyphens/>
        <w:spacing w:after="0"/>
        <w:ind w:left="720"/>
        <w:rPr>
          <w:b/>
          <w:bCs/>
          <w:color w:val="000000"/>
          <w:szCs w:val="24"/>
        </w:rPr>
      </w:pPr>
      <w:r>
        <w:rPr>
          <w:color w:val="000000"/>
        </w:rPr>
        <w:t>From the interview and questionnaire, we gathered information on what the client wants in the web application. The requirements stated by our client are essential in the development of the web application as it guides our group to design and build the desired web application that is useful and serves the users including the client excellently.</w:t>
      </w:r>
    </w:p>
    <w:p w14:paraId="623CB378" w14:textId="77777777" w:rsidR="00DA614F" w:rsidRDefault="005F34B3" w:rsidP="000B261D">
      <w:pPr>
        <w:numPr>
          <w:ilvl w:val="1"/>
          <w:numId w:val="18"/>
        </w:numPr>
        <w:suppressAutoHyphens/>
        <w:spacing w:after="0"/>
        <w:ind w:left="720" w:hanging="360"/>
        <w:rPr>
          <w:b/>
          <w:bCs/>
          <w:color w:val="000000"/>
        </w:rPr>
      </w:pPr>
      <w:r>
        <w:rPr>
          <w:b/>
          <w:bCs/>
          <w:color w:val="000000"/>
        </w:rPr>
        <w:t xml:space="preserve">To test the built web application and evaluate whether it meets client's expectations by making client's requirements as the benchmark </w:t>
      </w:r>
    </w:p>
    <w:p w14:paraId="762FED2A" w14:textId="54EB4ED9" w:rsidR="005F34B3" w:rsidRDefault="005F34B3" w:rsidP="00DA614F">
      <w:pPr>
        <w:suppressAutoHyphens/>
        <w:spacing w:after="0"/>
        <w:ind w:left="720"/>
        <w:rPr>
          <w:b/>
          <w:bCs/>
          <w:color w:val="000000"/>
        </w:rPr>
      </w:pPr>
      <w:r>
        <w:rPr>
          <w:color w:val="000000"/>
        </w:rPr>
        <w:t>In order to</w:t>
      </w:r>
      <w:r>
        <w:rPr>
          <w:b/>
          <w:bCs/>
          <w:color w:val="000000"/>
        </w:rPr>
        <w:t xml:space="preserve"> </w:t>
      </w:r>
      <w:r>
        <w:rPr>
          <w:color w:val="000000"/>
        </w:rPr>
        <w:t xml:space="preserve">determine whether our group has </w:t>
      </w:r>
      <w:proofErr w:type="spellStart"/>
      <w:proofErr w:type="gramStart"/>
      <w:r>
        <w:rPr>
          <w:color w:val="000000"/>
        </w:rPr>
        <w:t>build</w:t>
      </w:r>
      <w:proofErr w:type="spellEnd"/>
      <w:proofErr w:type="gramEnd"/>
      <w:r>
        <w:rPr>
          <w:color w:val="000000"/>
        </w:rPr>
        <w:t xml:space="preserve"> the web application exactly as what the client has expected, the web application is tested thoroughly based on client's requirements. The web application is ready to be handed to the client if it meets </w:t>
      </w:r>
      <w:proofErr w:type="gramStart"/>
      <w:r>
        <w:rPr>
          <w:color w:val="000000"/>
        </w:rPr>
        <w:t>all of</w:t>
      </w:r>
      <w:proofErr w:type="gramEnd"/>
      <w:r>
        <w:rPr>
          <w:color w:val="000000"/>
        </w:rPr>
        <w:t xml:space="preserve"> the requirements.</w:t>
      </w:r>
    </w:p>
    <w:p w14:paraId="27EEBD90" w14:textId="77777777" w:rsidR="00DA614F" w:rsidRPr="00DA614F" w:rsidRDefault="005F34B3" w:rsidP="000B261D">
      <w:pPr>
        <w:numPr>
          <w:ilvl w:val="1"/>
          <w:numId w:val="18"/>
        </w:numPr>
        <w:suppressAutoHyphens/>
        <w:spacing w:after="0"/>
        <w:ind w:left="720" w:hanging="360"/>
        <w:rPr>
          <w:rFonts w:ascii="Calibri" w:hAnsi="Calibri" w:cs="Arial"/>
        </w:rPr>
      </w:pPr>
      <w:r>
        <w:rPr>
          <w:b/>
          <w:bCs/>
          <w:color w:val="000000"/>
        </w:rPr>
        <w:t xml:space="preserve">To deploy a web application that performs all the functionalities expected by the client with excellence </w:t>
      </w:r>
    </w:p>
    <w:p w14:paraId="27AA6762" w14:textId="1F3AA593" w:rsidR="005F34B3" w:rsidRDefault="005F34B3" w:rsidP="00DA614F">
      <w:pPr>
        <w:suppressAutoHyphens/>
        <w:spacing w:after="0"/>
        <w:ind w:left="720"/>
        <w:rPr>
          <w:rFonts w:ascii="Calibri" w:hAnsi="Calibri" w:cs="Arial"/>
        </w:rPr>
      </w:pPr>
      <w:r>
        <w:rPr>
          <w:color w:val="000000"/>
        </w:rPr>
        <w:t>The built web application is expected to solve the problems</w:t>
      </w:r>
      <w:r>
        <w:rPr>
          <w:b/>
          <w:bCs/>
          <w:color w:val="000000"/>
        </w:rPr>
        <w:t xml:space="preserve"> </w:t>
      </w:r>
      <w:r>
        <w:rPr>
          <w:color w:val="000000"/>
        </w:rPr>
        <w:t>currently faced by the client and help elevate the client’s business and most importantly, satisfies and serves the client and other users for a long period of time.</w:t>
      </w:r>
    </w:p>
    <w:p w14:paraId="63D66E72" w14:textId="77777777" w:rsidR="001E75F0" w:rsidRDefault="000B261D" w:rsidP="005F34B3">
      <w:pPr>
        <w:spacing w:after="0" w:line="240" w:lineRule="auto"/>
        <w:jc w:val="both"/>
        <w:rPr>
          <w:rFonts w:eastAsia="Times New Roman" w:cs="SimSun"/>
          <w:b/>
          <w:sz w:val="28"/>
          <w:szCs w:val="32"/>
        </w:rPr>
      </w:pPr>
      <w:r>
        <w:rPr>
          <w:rFonts w:eastAsia="Times New Roman"/>
        </w:rPr>
        <w:br w:type="page"/>
      </w:r>
    </w:p>
    <w:p w14:paraId="34580014" w14:textId="77777777" w:rsidR="001E75F0" w:rsidRDefault="000B261D">
      <w:pPr>
        <w:pStyle w:val="Heading1"/>
        <w:rPr>
          <w:rFonts w:eastAsia="Times New Roman"/>
        </w:rPr>
      </w:pPr>
      <w:bookmarkStart w:id="31" w:name="_Toc57123381"/>
      <w:r>
        <w:rPr>
          <w:rFonts w:eastAsia="Times New Roman"/>
        </w:rPr>
        <w:lastRenderedPageBreak/>
        <w:t>Project Perspective</w:t>
      </w:r>
      <w:bookmarkEnd w:id="31"/>
    </w:p>
    <w:p w14:paraId="2F07D1FD" w14:textId="77777777" w:rsidR="001E75F0" w:rsidRDefault="000B261D">
      <w:r>
        <w:rPr>
          <w:noProof/>
        </w:rPr>
        <w:drawing>
          <wp:anchor distT="0" distB="0" distL="114300" distR="114300" simplePos="0" relativeHeight="251671040" behindDoc="0" locked="0" layoutInCell="1" allowOverlap="0" wp14:anchorId="6C6E136F" wp14:editId="71A55674">
            <wp:simplePos x="0" y="0"/>
            <wp:positionH relativeFrom="page">
              <wp:posOffset>1839433</wp:posOffset>
            </wp:positionH>
            <wp:positionV relativeFrom="page">
              <wp:posOffset>1435395</wp:posOffset>
            </wp:positionV>
            <wp:extent cx="3816940" cy="1413445"/>
            <wp:effectExtent l="0" t="0" r="0" b="0"/>
            <wp:wrapSquare wrapText="bothSides"/>
            <wp:docPr id="1059" name="Picture 1"/>
            <wp:cNvGraphicFramePr/>
            <a:graphic xmlns:a="http://schemas.openxmlformats.org/drawingml/2006/main">
              <a:graphicData uri="http://schemas.openxmlformats.org/drawingml/2006/picture">
                <pic:pic xmlns:pic="http://schemas.openxmlformats.org/drawingml/2006/picture">
                  <pic:nvPicPr>
                    <pic:cNvPr id="1059" name="Picture 1"/>
                    <pic:cNvPicPr/>
                  </pic:nvPicPr>
                  <pic:blipFill>
                    <a:blip r:embed="rId37" cstate="print"/>
                    <a:srcRect/>
                    <a:stretch>
                      <a:fillRect/>
                    </a:stretch>
                  </pic:blipFill>
                  <pic:spPr>
                    <a:xfrm>
                      <a:off x="0" y="0"/>
                      <a:ext cx="3839963" cy="1421970"/>
                    </a:xfrm>
                    <a:prstGeom prst="rect">
                      <a:avLst/>
                    </a:prstGeom>
                    <a:ln>
                      <a:noFill/>
                    </a:ln>
                  </pic:spPr>
                </pic:pic>
              </a:graphicData>
            </a:graphic>
            <wp14:sizeRelH relativeFrom="margin">
              <wp14:pctWidth>0</wp14:pctWidth>
            </wp14:sizeRelH>
            <wp14:sizeRelV relativeFrom="margin">
              <wp14:pctHeight>0</wp14:pctHeight>
            </wp14:sizeRelV>
          </wp:anchor>
        </w:drawing>
      </w:r>
    </w:p>
    <w:p w14:paraId="5A0F9EC4" w14:textId="77777777" w:rsidR="001E75F0" w:rsidRDefault="001E75F0">
      <w:pPr>
        <w:pStyle w:val="Caption"/>
      </w:pPr>
    </w:p>
    <w:p w14:paraId="244AA676" w14:textId="77777777" w:rsidR="001E75F0" w:rsidRDefault="001E75F0">
      <w:pPr>
        <w:pStyle w:val="Caption"/>
      </w:pPr>
    </w:p>
    <w:p w14:paraId="15D68C69" w14:textId="77777777" w:rsidR="00DA614F" w:rsidRPr="00DA614F" w:rsidRDefault="00DA614F" w:rsidP="00DA614F">
      <w:bookmarkStart w:id="32" w:name="_Toc55811273"/>
      <w:bookmarkStart w:id="33" w:name="_Toc55823960"/>
    </w:p>
    <w:p w14:paraId="3876F2E4" w14:textId="77777777" w:rsidR="001E75F0" w:rsidRDefault="000B261D">
      <w:pPr>
        <w:pStyle w:val="Caption"/>
        <w:jc w:val="center"/>
      </w:pPr>
      <w:bookmarkStart w:id="34" w:name="_Toc55826160"/>
      <w:bookmarkStart w:id="35" w:name="_Toc55828214"/>
      <w:bookmarkStart w:id="36" w:name="_Toc57123397"/>
      <w:bookmarkStart w:id="37" w:name="_Toc57123406"/>
      <w:r>
        <w:t xml:space="preserve">Figure </w:t>
      </w:r>
      <w:r w:rsidR="008C2BEA">
        <w:fldChar w:fldCharType="begin"/>
      </w:r>
      <w:r w:rsidR="008C2BEA">
        <w:instrText xml:space="preserve"> SEQ Figure \* ARABIC </w:instrText>
      </w:r>
      <w:r w:rsidR="008C2BEA">
        <w:fldChar w:fldCharType="separate"/>
      </w:r>
      <w:r>
        <w:t>3</w:t>
      </w:r>
      <w:r w:rsidR="008C2BEA">
        <w:fldChar w:fldCharType="end"/>
      </w:r>
      <w:r>
        <w:t xml:space="preserve"> : Logical Architecture of </w:t>
      </w:r>
      <w:proofErr w:type="spellStart"/>
      <w:r>
        <w:t>Abella</w:t>
      </w:r>
      <w:proofErr w:type="spellEnd"/>
      <w:r>
        <w:t xml:space="preserve"> </w:t>
      </w:r>
      <w:proofErr w:type="spellStart"/>
      <w:r>
        <w:t>Scent'z</w:t>
      </w:r>
      <w:proofErr w:type="spellEnd"/>
      <w:r>
        <w:t xml:space="preserve"> Web Application</w:t>
      </w:r>
      <w:bookmarkEnd w:id="32"/>
      <w:bookmarkEnd w:id="33"/>
      <w:bookmarkEnd w:id="34"/>
      <w:bookmarkEnd w:id="35"/>
      <w:bookmarkEnd w:id="36"/>
      <w:bookmarkEnd w:id="37"/>
    </w:p>
    <w:p w14:paraId="4650DD49" w14:textId="5144A628" w:rsidR="001E75F0" w:rsidRDefault="000B261D">
      <w:pPr>
        <w:ind w:firstLine="720"/>
      </w:pPr>
      <w:r>
        <w:t xml:space="preserve">As illustrated in the logical architecture of </w:t>
      </w:r>
      <w:proofErr w:type="spellStart"/>
      <w:r>
        <w:t>Abella</w:t>
      </w:r>
      <w:proofErr w:type="spellEnd"/>
      <w:r>
        <w:t xml:space="preserve"> </w:t>
      </w:r>
      <w:proofErr w:type="spellStart"/>
      <w:r>
        <w:t>Scent'z</w:t>
      </w:r>
      <w:proofErr w:type="spellEnd"/>
      <w:r>
        <w:t xml:space="preserve"> Web Application above, the users (customers, the selling </w:t>
      </w:r>
      <w:proofErr w:type="gramStart"/>
      <w:r>
        <w:t>team</w:t>
      </w:r>
      <w:proofErr w:type="gramEnd"/>
      <w:r>
        <w:t xml:space="preserve"> and the management) will access the web application via web brows</w:t>
      </w:r>
      <w:r w:rsidR="00DA614F">
        <w:t>e</w:t>
      </w:r>
      <w:r>
        <w:t>rs. By using this web application,</w:t>
      </w:r>
    </w:p>
    <w:p w14:paraId="5034D6CE" w14:textId="6D9F0D6F" w:rsidR="000B261D" w:rsidRPr="000B261D" w:rsidRDefault="000B261D" w:rsidP="00DA614F">
      <w:pPr>
        <w:numPr>
          <w:ilvl w:val="0"/>
          <w:numId w:val="19"/>
        </w:numPr>
        <w:suppressAutoHyphens/>
        <w:spacing w:after="0"/>
        <w:ind w:left="1000" w:hanging="640"/>
        <w:jc w:val="both"/>
        <w:rPr>
          <w:color w:val="000000"/>
          <w:szCs w:val="24"/>
          <w:lang w:eastAsia="en-MY"/>
        </w:rPr>
      </w:pPr>
      <w:r>
        <w:rPr>
          <w:color w:val="000000"/>
        </w:rPr>
        <w:t xml:space="preserve">Users can view the pictures of all the products (i.e.: </w:t>
      </w:r>
      <w:proofErr w:type="spellStart"/>
      <w:r>
        <w:rPr>
          <w:color w:val="000000"/>
        </w:rPr>
        <w:t>Abella</w:t>
      </w:r>
      <w:proofErr w:type="spellEnd"/>
      <w:r>
        <w:rPr>
          <w:color w:val="000000"/>
        </w:rPr>
        <w:t xml:space="preserve"> </w:t>
      </w:r>
      <w:proofErr w:type="spellStart"/>
      <w:r>
        <w:rPr>
          <w:color w:val="000000"/>
        </w:rPr>
        <w:t>Scent'z</w:t>
      </w:r>
      <w:proofErr w:type="spellEnd"/>
      <w:r>
        <w:rPr>
          <w:color w:val="000000"/>
        </w:rPr>
        <w:t xml:space="preserve"> perfume) with their respective details. It will no longer be a necessity for customers to contact the client on every purchase they would like to make and it will also reduce the possibility of any customer orders from being overlooked due to many messages received through WhatsApp and another social messaging app.</w:t>
      </w:r>
    </w:p>
    <w:p w14:paraId="6F135CB2" w14:textId="36F66F90" w:rsidR="000B261D" w:rsidRPr="00DA614F" w:rsidRDefault="000B261D" w:rsidP="00DA614F">
      <w:pPr>
        <w:numPr>
          <w:ilvl w:val="0"/>
          <w:numId w:val="19"/>
        </w:numPr>
        <w:suppressAutoHyphens/>
        <w:spacing w:after="0"/>
        <w:ind w:left="1060" w:hanging="700"/>
        <w:rPr>
          <w:color w:val="000000"/>
        </w:rPr>
      </w:pPr>
      <w:r>
        <w:rPr>
          <w:color w:val="000000"/>
        </w:rPr>
        <w:t>Users can also view the information regarding the company itself.</w:t>
      </w:r>
    </w:p>
    <w:p w14:paraId="7CA7235C" w14:textId="5E71D0E3" w:rsidR="000B261D" w:rsidRPr="00DA614F" w:rsidRDefault="000B261D" w:rsidP="00DA614F">
      <w:pPr>
        <w:numPr>
          <w:ilvl w:val="0"/>
          <w:numId w:val="19"/>
        </w:numPr>
        <w:suppressAutoHyphens/>
        <w:spacing w:after="0"/>
        <w:ind w:left="1060" w:hanging="700"/>
        <w:rPr>
          <w:color w:val="000000"/>
        </w:rPr>
      </w:pPr>
      <w:r>
        <w:rPr>
          <w:color w:val="000000"/>
        </w:rPr>
        <w:t>Users can easily purchase the products directly through the payment gateway.</w:t>
      </w:r>
    </w:p>
    <w:p w14:paraId="506DD8EF" w14:textId="755EDDED" w:rsidR="000B261D" w:rsidRPr="00DA614F" w:rsidRDefault="000B261D" w:rsidP="00DA614F">
      <w:pPr>
        <w:numPr>
          <w:ilvl w:val="0"/>
          <w:numId w:val="19"/>
        </w:numPr>
        <w:suppressAutoHyphens/>
        <w:spacing w:after="0"/>
        <w:ind w:left="1000" w:hanging="640"/>
        <w:rPr>
          <w:color w:val="000000"/>
        </w:rPr>
      </w:pPr>
      <w:r>
        <w:rPr>
          <w:color w:val="000000"/>
        </w:rPr>
        <w:t>The selling team will be able to view their sales commission, performance sales and team hierarchy.</w:t>
      </w:r>
    </w:p>
    <w:p w14:paraId="1EFFA051" w14:textId="03EED682" w:rsidR="000B261D" w:rsidRPr="00DA614F" w:rsidRDefault="000B261D" w:rsidP="00DA614F">
      <w:pPr>
        <w:numPr>
          <w:ilvl w:val="0"/>
          <w:numId w:val="19"/>
        </w:numPr>
        <w:suppressAutoHyphens/>
        <w:spacing w:after="0"/>
        <w:ind w:left="1000" w:hanging="640"/>
        <w:jc w:val="both"/>
        <w:rPr>
          <w:color w:val="000000"/>
        </w:rPr>
      </w:pPr>
      <w:r>
        <w:rPr>
          <w:color w:val="000000"/>
        </w:rPr>
        <w:t>The management staff is able to view the orders received, manage the sales commission of the selling team and handle the web application (e.g.: Adding event programs, updating promotion and editing the information displayed in the web app). Simply said, the web app will simplify the daily business operation of the management and the selling team.</w:t>
      </w:r>
    </w:p>
    <w:p w14:paraId="4FB5FCF8" w14:textId="77777777" w:rsidR="000B261D" w:rsidRDefault="000B261D" w:rsidP="00DA614F">
      <w:pPr>
        <w:numPr>
          <w:ilvl w:val="0"/>
          <w:numId w:val="19"/>
        </w:numPr>
        <w:suppressAutoHyphens/>
        <w:spacing w:after="0"/>
        <w:ind w:left="1000" w:hanging="640"/>
        <w:jc w:val="both"/>
        <w:rPr>
          <w:color w:val="000000"/>
        </w:rPr>
      </w:pPr>
      <w:r>
        <w:rPr>
          <w:color w:val="000000"/>
        </w:rPr>
        <w:t>Our client can grow their business online because it adds credibility to the company as a legitimate business. The business must be able to instil trust in customers to purchase their products.</w:t>
      </w:r>
    </w:p>
    <w:p w14:paraId="4A85D059" w14:textId="287EE065" w:rsidR="001E75F0" w:rsidRDefault="000B261D" w:rsidP="00DA614F">
      <w:pPr>
        <w:spacing w:before="100" w:beforeAutospacing="1" w:after="160"/>
        <w:rPr>
          <w:rFonts w:eastAsia="Times New Roman"/>
        </w:rPr>
      </w:pPr>
      <w:r>
        <w:t xml:space="preserve"> </w:t>
      </w:r>
      <w:proofErr w:type="gramStart"/>
      <w:r>
        <w:t>That b</w:t>
      </w:r>
      <w:proofErr w:type="spellStart"/>
      <w:r>
        <w:rPr>
          <w:lang w:val="en-US"/>
        </w:rPr>
        <w:t>eing</w:t>
      </w:r>
      <w:proofErr w:type="spellEnd"/>
      <w:r>
        <w:rPr>
          <w:lang w:val="en-US"/>
        </w:rPr>
        <w:t xml:space="preserve"> said</w:t>
      </w:r>
      <w:r>
        <w:t>, the</w:t>
      </w:r>
      <w:proofErr w:type="gramEnd"/>
      <w:r>
        <w:t xml:space="preserve"> web application satisfies all users, including customers, the selling team and the management staff.</w:t>
      </w:r>
      <w:r>
        <w:rPr>
          <w:rFonts w:eastAsia="Times New Roman"/>
        </w:rPr>
        <w:br w:type="page"/>
      </w:r>
    </w:p>
    <w:p w14:paraId="0A96C4BF" w14:textId="77777777" w:rsidR="001E75F0" w:rsidRDefault="000B261D">
      <w:pPr>
        <w:pStyle w:val="Heading1"/>
        <w:rPr>
          <w:rFonts w:eastAsia="Times New Roman"/>
        </w:rPr>
      </w:pPr>
      <w:bookmarkStart w:id="38" w:name="_Toc57123382"/>
      <w:r>
        <w:rPr>
          <w:rFonts w:eastAsia="Times New Roman"/>
        </w:rPr>
        <w:lastRenderedPageBreak/>
        <w:t>Project Scope</w:t>
      </w:r>
      <w:bookmarkEnd w:id="30"/>
      <w:bookmarkEnd w:id="38"/>
    </w:p>
    <w:p w14:paraId="550681C4" w14:textId="0A3D466F" w:rsidR="001E75F0" w:rsidRDefault="000B261D">
      <w:pPr>
        <w:ind w:firstLine="720"/>
        <w:rPr>
          <w:szCs w:val="24"/>
        </w:rPr>
      </w:pPr>
      <w:bookmarkStart w:id="39" w:name="_Toc20201397"/>
      <w:r>
        <w:rPr>
          <w:szCs w:val="24"/>
        </w:rPr>
        <w:t xml:space="preserve">This project involves developing a web-based business application (e-commerce web application) for a company named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This web application consists of products such as perfumes (a mixture of fragrant, essential oils and aroma compounds). The web application that will be built will contain information on the company’s background, history and overview of their establishment and business originality. Other than that, the information on the products will also be included in the web application such as the description of each products, the pricings, and what the product does and its functionality. The web application will contain any social media pages that links to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business whereabouts and information as they need to keep updating their customers on new promotions and events. For the customers and users of the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web application, they will be able to choose the desired products and then proceed to the check-out page. Then, the customer will need to include details such as home address, phone numbers, and e-mail.  In the check-out page, customers will be able to select an option whether to self-collect or to proceed with deliveries to receive their orders. This should be done within the operation hours of the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business. Once an order has been placed, the customers will send a transfer receipt as a proof of payment so that the company can proceed with the orders.</w:t>
      </w:r>
    </w:p>
    <w:p w14:paraId="6BC3D182" w14:textId="77777777" w:rsidR="00DF07F7" w:rsidRDefault="00DF07F7">
      <w:pPr>
        <w:ind w:firstLine="720"/>
        <w:rPr>
          <w:szCs w:val="24"/>
          <w:lang w:eastAsia="en-MY"/>
        </w:rPr>
      </w:pPr>
    </w:p>
    <w:p w14:paraId="75AD26C0" w14:textId="77777777" w:rsidR="001E75F0" w:rsidRDefault="000B261D">
      <w:pPr>
        <w:rPr>
          <w:szCs w:val="24"/>
        </w:rPr>
      </w:pPr>
      <w:r>
        <w:rPr>
          <w:b/>
          <w:bCs/>
          <w:szCs w:val="24"/>
        </w:rPr>
        <w:t>5.1 System Environment</w:t>
      </w:r>
    </w:p>
    <w:p w14:paraId="0EB478D5" w14:textId="77777777" w:rsidR="001E75F0" w:rsidRDefault="000B261D">
      <w:pPr>
        <w:ind w:firstLine="720"/>
        <w:rPr>
          <w:szCs w:val="24"/>
        </w:rPr>
      </w:pPr>
      <w:r>
        <w:rPr>
          <w:b/>
          <w:bCs/>
          <w:szCs w:val="24"/>
        </w:rPr>
        <w:tab/>
      </w:r>
      <w:r>
        <w:rPr>
          <w:szCs w:val="24"/>
        </w:rPr>
        <w:t xml:space="preserve">A detailed information on the system environment involved in </w:t>
      </w:r>
      <w:proofErr w:type="spellStart"/>
      <w:r>
        <w:rPr>
          <w:szCs w:val="24"/>
        </w:rPr>
        <w:t>Abella</w:t>
      </w:r>
      <w:proofErr w:type="spellEnd"/>
      <w:r>
        <w:rPr>
          <w:szCs w:val="24"/>
        </w:rPr>
        <w:t xml:space="preserve"> </w:t>
      </w:r>
      <w:proofErr w:type="spellStart"/>
      <w:r>
        <w:rPr>
          <w:szCs w:val="24"/>
        </w:rPr>
        <w:t>Scent’z</w:t>
      </w:r>
      <w:proofErr w:type="spellEnd"/>
      <w:r>
        <w:rPr>
          <w:szCs w:val="24"/>
        </w:rPr>
        <w:t xml:space="preserve"> businesses through web application will be shown in the table below. The software, hardware and system requirements mentioned should satisfy the need of every project team members during the development phase, and during the deployment for both the users’(customers) end and the clients’(employees) end.</w:t>
      </w:r>
    </w:p>
    <w:p w14:paraId="3C8C3834" w14:textId="77777777" w:rsidR="001E75F0" w:rsidRDefault="000B261D">
      <w:pPr>
        <w:pStyle w:val="Caption"/>
        <w:keepNext/>
        <w:jc w:val="center"/>
      </w:pPr>
      <w:bookmarkStart w:id="40" w:name="_Toc57123407"/>
      <w:r>
        <w:t xml:space="preserve">Table </w:t>
      </w:r>
      <w:r w:rsidR="008C2BEA">
        <w:fldChar w:fldCharType="begin"/>
      </w:r>
      <w:r w:rsidR="008C2BEA">
        <w:instrText xml:space="preserve"> SEQ Table \* ARABIC </w:instrText>
      </w:r>
      <w:r w:rsidR="008C2BEA">
        <w:fldChar w:fldCharType="separate"/>
      </w:r>
      <w:r>
        <w:t>1</w:t>
      </w:r>
      <w:r w:rsidR="008C2BEA">
        <w:fldChar w:fldCharType="end"/>
      </w:r>
      <w:r>
        <w:t xml:space="preserve"> : System Environment for the </w:t>
      </w:r>
      <w:proofErr w:type="spellStart"/>
      <w:r>
        <w:t>Abella</w:t>
      </w:r>
      <w:proofErr w:type="spellEnd"/>
      <w:r>
        <w:t xml:space="preserve"> </w:t>
      </w:r>
      <w:proofErr w:type="spellStart"/>
      <w:r>
        <w:t>Scent'z</w:t>
      </w:r>
      <w:proofErr w:type="spellEnd"/>
      <w:r>
        <w:t xml:space="preserve"> Website</w:t>
      </w:r>
      <w:bookmarkEnd w:id="40"/>
    </w:p>
    <w:tbl>
      <w:tblPr>
        <w:tblStyle w:val="TableGrid"/>
        <w:tblW w:w="0" w:type="auto"/>
        <w:tblLook w:val="04A0" w:firstRow="1" w:lastRow="0" w:firstColumn="1" w:lastColumn="0" w:noHBand="0" w:noVBand="1"/>
      </w:tblPr>
      <w:tblGrid>
        <w:gridCol w:w="2254"/>
        <w:gridCol w:w="2254"/>
        <w:gridCol w:w="2254"/>
        <w:gridCol w:w="2254"/>
      </w:tblGrid>
      <w:tr w:rsidR="001E75F0" w14:paraId="5E7E4611" w14:textId="77777777">
        <w:tc>
          <w:tcPr>
            <w:tcW w:w="2254" w:type="dxa"/>
            <w:tcBorders>
              <w:top w:val="single" w:sz="4" w:space="0" w:color="auto"/>
              <w:left w:val="single" w:sz="4" w:space="0" w:color="auto"/>
              <w:bottom w:val="single" w:sz="4" w:space="0" w:color="auto"/>
              <w:right w:val="single" w:sz="4" w:space="0" w:color="auto"/>
            </w:tcBorders>
          </w:tcPr>
          <w:p w14:paraId="6A54FEE6" w14:textId="77777777" w:rsidR="001E75F0" w:rsidRDefault="000B261D">
            <w:pPr>
              <w:spacing w:after="0"/>
              <w:jc w:val="both"/>
              <w:rPr>
                <w:szCs w:val="24"/>
              </w:rPr>
            </w:pPr>
            <w:r>
              <w:rPr>
                <w:szCs w:val="24"/>
              </w:rPr>
              <w:t>Environment</w:t>
            </w:r>
          </w:p>
        </w:tc>
        <w:tc>
          <w:tcPr>
            <w:tcW w:w="2254" w:type="dxa"/>
            <w:tcBorders>
              <w:top w:val="single" w:sz="4" w:space="0" w:color="auto"/>
              <w:left w:val="nil"/>
              <w:bottom w:val="single" w:sz="4" w:space="0" w:color="auto"/>
              <w:right w:val="single" w:sz="4" w:space="0" w:color="auto"/>
            </w:tcBorders>
          </w:tcPr>
          <w:p w14:paraId="59C3BFDB" w14:textId="77777777" w:rsidR="001E75F0" w:rsidRDefault="000B261D">
            <w:pPr>
              <w:spacing w:after="0"/>
              <w:jc w:val="both"/>
              <w:rPr>
                <w:szCs w:val="24"/>
              </w:rPr>
            </w:pPr>
            <w:r>
              <w:rPr>
                <w:szCs w:val="24"/>
              </w:rPr>
              <w:t xml:space="preserve">Software </w:t>
            </w:r>
          </w:p>
        </w:tc>
        <w:tc>
          <w:tcPr>
            <w:tcW w:w="2254" w:type="dxa"/>
            <w:tcBorders>
              <w:top w:val="single" w:sz="4" w:space="0" w:color="auto"/>
              <w:left w:val="nil"/>
              <w:bottom w:val="single" w:sz="4" w:space="0" w:color="auto"/>
              <w:right w:val="single" w:sz="4" w:space="0" w:color="auto"/>
            </w:tcBorders>
          </w:tcPr>
          <w:p w14:paraId="45A40987" w14:textId="77777777" w:rsidR="001E75F0" w:rsidRDefault="000B261D">
            <w:pPr>
              <w:spacing w:after="0"/>
              <w:jc w:val="both"/>
              <w:rPr>
                <w:szCs w:val="24"/>
              </w:rPr>
            </w:pPr>
            <w:r>
              <w:rPr>
                <w:szCs w:val="24"/>
              </w:rPr>
              <w:t xml:space="preserve">Hardware </w:t>
            </w:r>
          </w:p>
        </w:tc>
        <w:tc>
          <w:tcPr>
            <w:tcW w:w="2254" w:type="dxa"/>
            <w:tcBorders>
              <w:top w:val="single" w:sz="4" w:space="0" w:color="auto"/>
              <w:left w:val="nil"/>
              <w:bottom w:val="single" w:sz="4" w:space="0" w:color="auto"/>
              <w:right w:val="single" w:sz="4" w:space="0" w:color="auto"/>
            </w:tcBorders>
          </w:tcPr>
          <w:p w14:paraId="410E5922" w14:textId="77777777" w:rsidR="001E75F0" w:rsidRDefault="000B261D">
            <w:pPr>
              <w:spacing w:after="0"/>
              <w:jc w:val="both"/>
              <w:rPr>
                <w:szCs w:val="24"/>
              </w:rPr>
            </w:pPr>
            <w:r>
              <w:rPr>
                <w:szCs w:val="24"/>
              </w:rPr>
              <w:t>System Requirements</w:t>
            </w:r>
          </w:p>
        </w:tc>
      </w:tr>
      <w:tr w:rsidR="001E75F0" w14:paraId="628D0305" w14:textId="77777777">
        <w:tc>
          <w:tcPr>
            <w:tcW w:w="2254" w:type="dxa"/>
            <w:tcBorders>
              <w:top w:val="single" w:sz="4" w:space="0" w:color="auto"/>
              <w:left w:val="single" w:sz="4" w:space="0" w:color="auto"/>
              <w:bottom w:val="single" w:sz="4" w:space="0" w:color="auto"/>
              <w:right w:val="single" w:sz="4" w:space="0" w:color="auto"/>
            </w:tcBorders>
          </w:tcPr>
          <w:p w14:paraId="2D52D66A" w14:textId="77777777" w:rsidR="001E75F0" w:rsidRDefault="000B261D">
            <w:pPr>
              <w:spacing w:after="0"/>
              <w:jc w:val="both"/>
              <w:rPr>
                <w:szCs w:val="24"/>
              </w:rPr>
            </w:pPr>
            <w:r>
              <w:rPr>
                <w:szCs w:val="24"/>
              </w:rPr>
              <w:t>Development</w:t>
            </w:r>
          </w:p>
        </w:tc>
        <w:tc>
          <w:tcPr>
            <w:tcW w:w="2254" w:type="dxa"/>
            <w:tcBorders>
              <w:top w:val="single" w:sz="4" w:space="0" w:color="auto"/>
              <w:left w:val="nil"/>
              <w:bottom w:val="single" w:sz="4" w:space="0" w:color="auto"/>
              <w:right w:val="single" w:sz="4" w:space="0" w:color="auto"/>
            </w:tcBorders>
          </w:tcPr>
          <w:p w14:paraId="5DF86AFC" w14:textId="77777777" w:rsidR="001E75F0" w:rsidRDefault="000B261D">
            <w:pPr>
              <w:spacing w:after="0"/>
              <w:jc w:val="both"/>
              <w:rPr>
                <w:szCs w:val="24"/>
              </w:rPr>
            </w:pPr>
            <w:r>
              <w:rPr>
                <w:szCs w:val="24"/>
              </w:rPr>
              <w:t>Operating System – MacOS</w:t>
            </w:r>
          </w:p>
          <w:p w14:paraId="1E2D3485" w14:textId="77777777" w:rsidR="001E75F0" w:rsidRDefault="000B261D">
            <w:pPr>
              <w:spacing w:after="0"/>
              <w:jc w:val="both"/>
              <w:rPr>
                <w:szCs w:val="24"/>
              </w:rPr>
            </w:pPr>
            <w:r>
              <w:rPr>
                <w:szCs w:val="24"/>
              </w:rPr>
              <w:lastRenderedPageBreak/>
              <w:t>Operating System – Windows</w:t>
            </w:r>
          </w:p>
          <w:p w14:paraId="4744862B" w14:textId="77777777" w:rsidR="001E75F0" w:rsidRDefault="000B261D">
            <w:pPr>
              <w:spacing w:after="0"/>
              <w:jc w:val="both"/>
              <w:rPr>
                <w:szCs w:val="24"/>
              </w:rPr>
            </w:pPr>
            <w:r>
              <w:rPr>
                <w:szCs w:val="24"/>
              </w:rPr>
              <w:t>Web Browser – Google Chrome</w:t>
            </w:r>
          </w:p>
          <w:p w14:paraId="2ADBEDC6" w14:textId="77777777" w:rsidR="001E75F0" w:rsidRDefault="000B261D">
            <w:pPr>
              <w:spacing w:after="0"/>
              <w:jc w:val="both"/>
              <w:rPr>
                <w:szCs w:val="24"/>
              </w:rPr>
            </w:pPr>
            <w:r>
              <w:rPr>
                <w:szCs w:val="24"/>
              </w:rPr>
              <w:t>Web Host – 000webhost.com</w:t>
            </w:r>
          </w:p>
          <w:p w14:paraId="523D89B7" w14:textId="77777777" w:rsidR="001E75F0" w:rsidRDefault="000B261D">
            <w:pPr>
              <w:spacing w:after="0"/>
              <w:jc w:val="both"/>
              <w:rPr>
                <w:szCs w:val="24"/>
              </w:rPr>
            </w:pPr>
            <w:r>
              <w:rPr>
                <w:szCs w:val="24"/>
              </w:rPr>
              <w:t xml:space="preserve">Local Hosting – </w:t>
            </w:r>
          </w:p>
          <w:p w14:paraId="1DD90195" w14:textId="77777777" w:rsidR="001E75F0" w:rsidRDefault="000B261D">
            <w:pPr>
              <w:spacing w:after="0"/>
              <w:jc w:val="both"/>
              <w:rPr>
                <w:szCs w:val="24"/>
              </w:rPr>
            </w:pPr>
            <w:r>
              <w:rPr>
                <w:szCs w:val="24"/>
              </w:rPr>
              <w:t>XAMPP Server</w:t>
            </w:r>
          </w:p>
        </w:tc>
        <w:tc>
          <w:tcPr>
            <w:tcW w:w="2254" w:type="dxa"/>
            <w:tcBorders>
              <w:top w:val="single" w:sz="4" w:space="0" w:color="auto"/>
              <w:left w:val="nil"/>
              <w:bottom w:val="single" w:sz="4" w:space="0" w:color="auto"/>
              <w:right w:val="single" w:sz="4" w:space="0" w:color="auto"/>
            </w:tcBorders>
          </w:tcPr>
          <w:p w14:paraId="291E6B46" w14:textId="77777777" w:rsidR="001E75F0" w:rsidRDefault="000B261D">
            <w:pPr>
              <w:spacing w:after="0"/>
              <w:jc w:val="both"/>
              <w:rPr>
                <w:szCs w:val="24"/>
              </w:rPr>
            </w:pPr>
            <w:r>
              <w:rPr>
                <w:szCs w:val="24"/>
              </w:rPr>
              <w:lastRenderedPageBreak/>
              <w:t>Personal Computer</w:t>
            </w:r>
          </w:p>
          <w:p w14:paraId="0F063479" w14:textId="77777777" w:rsidR="001E75F0" w:rsidRDefault="001E75F0">
            <w:pPr>
              <w:spacing w:after="0"/>
              <w:jc w:val="both"/>
              <w:rPr>
                <w:szCs w:val="24"/>
              </w:rPr>
            </w:pPr>
          </w:p>
          <w:p w14:paraId="7C17C9D7" w14:textId="77777777" w:rsidR="001E75F0" w:rsidRDefault="000B261D">
            <w:pPr>
              <w:spacing w:after="0"/>
              <w:jc w:val="both"/>
              <w:rPr>
                <w:szCs w:val="24"/>
              </w:rPr>
            </w:pPr>
            <w:r>
              <w:rPr>
                <w:szCs w:val="24"/>
              </w:rPr>
              <w:lastRenderedPageBreak/>
              <w:t>Mobile Devices</w:t>
            </w:r>
          </w:p>
        </w:tc>
        <w:tc>
          <w:tcPr>
            <w:tcW w:w="2254" w:type="dxa"/>
            <w:tcBorders>
              <w:top w:val="single" w:sz="4" w:space="0" w:color="auto"/>
              <w:left w:val="nil"/>
              <w:bottom w:val="single" w:sz="4" w:space="0" w:color="auto"/>
              <w:right w:val="single" w:sz="4" w:space="0" w:color="auto"/>
            </w:tcBorders>
          </w:tcPr>
          <w:p w14:paraId="37A72CAD" w14:textId="77777777" w:rsidR="001E75F0" w:rsidRDefault="000B261D">
            <w:pPr>
              <w:spacing w:after="0"/>
              <w:jc w:val="both"/>
              <w:rPr>
                <w:szCs w:val="24"/>
              </w:rPr>
            </w:pPr>
            <w:r>
              <w:rPr>
                <w:szCs w:val="24"/>
              </w:rPr>
              <w:lastRenderedPageBreak/>
              <w:t>Stable Internet Connection</w:t>
            </w:r>
          </w:p>
          <w:p w14:paraId="2369AE29" w14:textId="77777777" w:rsidR="001E75F0" w:rsidRDefault="001E75F0">
            <w:pPr>
              <w:spacing w:after="0"/>
              <w:jc w:val="both"/>
              <w:rPr>
                <w:szCs w:val="24"/>
              </w:rPr>
            </w:pPr>
          </w:p>
          <w:p w14:paraId="284B0F0C" w14:textId="77777777" w:rsidR="001E75F0" w:rsidRDefault="000B261D">
            <w:pPr>
              <w:spacing w:after="0"/>
              <w:jc w:val="both"/>
              <w:rPr>
                <w:szCs w:val="24"/>
              </w:rPr>
            </w:pPr>
            <w:r>
              <w:rPr>
                <w:szCs w:val="24"/>
              </w:rPr>
              <w:t>Location Access (GPS)</w:t>
            </w:r>
          </w:p>
        </w:tc>
      </w:tr>
      <w:tr w:rsidR="001E75F0" w14:paraId="74467DEE" w14:textId="77777777">
        <w:tc>
          <w:tcPr>
            <w:tcW w:w="2254" w:type="dxa"/>
            <w:tcBorders>
              <w:top w:val="single" w:sz="4" w:space="0" w:color="auto"/>
              <w:left w:val="single" w:sz="4" w:space="0" w:color="auto"/>
              <w:bottom w:val="single" w:sz="4" w:space="0" w:color="auto"/>
              <w:right w:val="single" w:sz="4" w:space="0" w:color="auto"/>
            </w:tcBorders>
          </w:tcPr>
          <w:p w14:paraId="56B9B17B" w14:textId="77777777" w:rsidR="001E75F0" w:rsidRDefault="000B261D">
            <w:pPr>
              <w:spacing w:after="0"/>
              <w:jc w:val="both"/>
              <w:rPr>
                <w:szCs w:val="24"/>
              </w:rPr>
            </w:pPr>
            <w:r>
              <w:rPr>
                <w:szCs w:val="24"/>
              </w:rPr>
              <w:lastRenderedPageBreak/>
              <w:t>Delivered</w:t>
            </w:r>
          </w:p>
        </w:tc>
        <w:tc>
          <w:tcPr>
            <w:tcW w:w="2254" w:type="dxa"/>
            <w:tcBorders>
              <w:top w:val="single" w:sz="4" w:space="0" w:color="auto"/>
              <w:left w:val="nil"/>
              <w:bottom w:val="single" w:sz="4" w:space="0" w:color="auto"/>
              <w:right w:val="single" w:sz="4" w:space="0" w:color="auto"/>
            </w:tcBorders>
          </w:tcPr>
          <w:p w14:paraId="2CDA8D48" w14:textId="77777777" w:rsidR="001E75F0" w:rsidRDefault="000B261D">
            <w:pPr>
              <w:spacing w:after="0"/>
              <w:jc w:val="both"/>
              <w:rPr>
                <w:szCs w:val="24"/>
              </w:rPr>
            </w:pPr>
            <w:r>
              <w:rPr>
                <w:szCs w:val="24"/>
              </w:rPr>
              <w:t>Web Browser – Google Chrome</w:t>
            </w:r>
          </w:p>
        </w:tc>
        <w:tc>
          <w:tcPr>
            <w:tcW w:w="2254" w:type="dxa"/>
            <w:tcBorders>
              <w:top w:val="single" w:sz="4" w:space="0" w:color="auto"/>
              <w:left w:val="nil"/>
              <w:bottom w:val="single" w:sz="4" w:space="0" w:color="auto"/>
              <w:right w:val="single" w:sz="4" w:space="0" w:color="auto"/>
            </w:tcBorders>
          </w:tcPr>
          <w:p w14:paraId="576AD594" w14:textId="77777777" w:rsidR="001E75F0" w:rsidRDefault="000B261D">
            <w:pPr>
              <w:spacing w:after="0"/>
              <w:jc w:val="both"/>
              <w:rPr>
                <w:szCs w:val="24"/>
              </w:rPr>
            </w:pPr>
            <w:r>
              <w:rPr>
                <w:szCs w:val="24"/>
              </w:rPr>
              <w:t>Personal Computer</w:t>
            </w:r>
          </w:p>
          <w:p w14:paraId="3890611D" w14:textId="77777777" w:rsidR="001E75F0" w:rsidRDefault="001E75F0">
            <w:pPr>
              <w:spacing w:after="0"/>
              <w:jc w:val="both"/>
              <w:rPr>
                <w:szCs w:val="24"/>
              </w:rPr>
            </w:pPr>
          </w:p>
          <w:p w14:paraId="15EA60EA" w14:textId="77777777" w:rsidR="001E75F0" w:rsidRDefault="000B261D">
            <w:pPr>
              <w:spacing w:after="0"/>
              <w:jc w:val="both"/>
              <w:rPr>
                <w:szCs w:val="24"/>
              </w:rPr>
            </w:pPr>
            <w:r>
              <w:rPr>
                <w:szCs w:val="24"/>
              </w:rPr>
              <w:t>Mobile Devices</w:t>
            </w:r>
          </w:p>
        </w:tc>
        <w:tc>
          <w:tcPr>
            <w:tcW w:w="2254" w:type="dxa"/>
            <w:tcBorders>
              <w:top w:val="single" w:sz="4" w:space="0" w:color="auto"/>
              <w:left w:val="nil"/>
              <w:bottom w:val="single" w:sz="4" w:space="0" w:color="auto"/>
              <w:right w:val="single" w:sz="4" w:space="0" w:color="auto"/>
            </w:tcBorders>
          </w:tcPr>
          <w:p w14:paraId="5B94C081" w14:textId="77777777" w:rsidR="001E75F0" w:rsidRDefault="000B261D">
            <w:pPr>
              <w:spacing w:after="0"/>
              <w:jc w:val="both"/>
              <w:rPr>
                <w:szCs w:val="24"/>
              </w:rPr>
            </w:pPr>
            <w:r>
              <w:rPr>
                <w:szCs w:val="24"/>
              </w:rPr>
              <w:t>Stable Internet Connection</w:t>
            </w:r>
          </w:p>
          <w:p w14:paraId="74AA0A59" w14:textId="77777777" w:rsidR="001E75F0" w:rsidRDefault="001E75F0">
            <w:pPr>
              <w:spacing w:after="0"/>
              <w:jc w:val="both"/>
              <w:rPr>
                <w:szCs w:val="24"/>
              </w:rPr>
            </w:pPr>
          </w:p>
          <w:p w14:paraId="3A5BF158" w14:textId="77777777" w:rsidR="001E75F0" w:rsidRDefault="000B261D">
            <w:pPr>
              <w:spacing w:after="0"/>
              <w:jc w:val="both"/>
              <w:rPr>
                <w:szCs w:val="24"/>
              </w:rPr>
            </w:pPr>
            <w:r>
              <w:rPr>
                <w:szCs w:val="24"/>
              </w:rPr>
              <w:t>Location Access (GPS)</w:t>
            </w:r>
          </w:p>
        </w:tc>
      </w:tr>
    </w:tbl>
    <w:p w14:paraId="224F027B" w14:textId="77777777" w:rsidR="00DF07F7" w:rsidRDefault="00DF07F7">
      <w:pPr>
        <w:ind w:firstLine="720"/>
        <w:rPr>
          <w:szCs w:val="24"/>
        </w:rPr>
      </w:pPr>
    </w:p>
    <w:p w14:paraId="4F59FFCF" w14:textId="3B7F6B95" w:rsidR="001E75F0" w:rsidRDefault="000B261D">
      <w:pPr>
        <w:ind w:firstLine="720"/>
        <w:rPr>
          <w:szCs w:val="24"/>
        </w:rPr>
      </w:pPr>
      <w:r>
        <w:rPr>
          <w:szCs w:val="24"/>
        </w:rPr>
        <w:t>The web application will be build using the commonly used web developing languages as the team members are already familiar with such languages.</w:t>
      </w:r>
    </w:p>
    <w:p w14:paraId="656053E5" w14:textId="77777777" w:rsidR="00DF07F7" w:rsidRDefault="00DF07F7">
      <w:pPr>
        <w:ind w:firstLine="720"/>
        <w:rPr>
          <w:szCs w:val="24"/>
        </w:rPr>
      </w:pPr>
    </w:p>
    <w:p w14:paraId="4AB774DA" w14:textId="77777777" w:rsidR="001E75F0" w:rsidRDefault="000B261D">
      <w:pPr>
        <w:rPr>
          <w:szCs w:val="24"/>
        </w:rPr>
      </w:pPr>
      <w:r>
        <w:rPr>
          <w:b/>
          <w:bCs/>
          <w:szCs w:val="24"/>
        </w:rPr>
        <w:t>5.2 System Functionality</w:t>
      </w:r>
    </w:p>
    <w:p w14:paraId="7B0AA210" w14:textId="77777777" w:rsidR="001E75F0" w:rsidRDefault="000B261D">
      <w:pPr>
        <w:keepNext/>
        <w:jc w:val="both"/>
      </w:pPr>
      <w:r>
        <w:rPr>
          <w:noProof/>
        </w:rPr>
        <w:drawing>
          <wp:inline distT="0" distB="0" distL="0" distR="0" wp14:anchorId="6C036D34" wp14:editId="5A8161EB">
            <wp:extent cx="5731510" cy="19481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1510" cy="1948180"/>
                    </a:xfrm>
                    <a:prstGeom prst="rect">
                      <a:avLst/>
                    </a:prstGeom>
                    <a:noFill/>
                    <a:ln>
                      <a:noFill/>
                    </a:ln>
                  </pic:spPr>
                </pic:pic>
              </a:graphicData>
            </a:graphic>
          </wp:inline>
        </w:drawing>
      </w:r>
    </w:p>
    <w:p w14:paraId="61F83BF8" w14:textId="77777777" w:rsidR="001E75F0" w:rsidRDefault="000B261D">
      <w:pPr>
        <w:pStyle w:val="Caption"/>
        <w:jc w:val="center"/>
      </w:pPr>
      <w:bookmarkStart w:id="41" w:name="_Toc55828216"/>
      <w:bookmarkStart w:id="42" w:name="_Toc57123398"/>
      <w:bookmarkStart w:id="43" w:name="_Toc57123408"/>
      <w:r>
        <w:t xml:space="preserve">Figure </w:t>
      </w:r>
      <w:r w:rsidR="008C2BEA">
        <w:fldChar w:fldCharType="begin"/>
      </w:r>
      <w:r w:rsidR="008C2BEA">
        <w:instrText xml:space="preserve"> SEQ Figure \* ARABIC </w:instrText>
      </w:r>
      <w:r w:rsidR="008C2BEA">
        <w:fldChar w:fldCharType="separate"/>
      </w:r>
      <w:r>
        <w:t>4</w:t>
      </w:r>
      <w:r w:rsidR="008C2BEA">
        <w:fldChar w:fldCharType="end"/>
      </w:r>
      <w:r>
        <w:t xml:space="preserve"> : System Modules for the </w:t>
      </w:r>
      <w:proofErr w:type="spellStart"/>
      <w:r>
        <w:t>Abella</w:t>
      </w:r>
      <w:proofErr w:type="spellEnd"/>
      <w:r>
        <w:t xml:space="preserve"> </w:t>
      </w:r>
      <w:proofErr w:type="spellStart"/>
      <w:r>
        <w:t>Scent’z</w:t>
      </w:r>
      <w:proofErr w:type="spellEnd"/>
      <w:r>
        <w:t xml:space="preserve"> Web Application</w:t>
      </w:r>
      <w:bookmarkEnd w:id="41"/>
      <w:bookmarkEnd w:id="42"/>
      <w:bookmarkEnd w:id="43"/>
    </w:p>
    <w:p w14:paraId="0B217230" w14:textId="77777777" w:rsidR="001E75F0" w:rsidRDefault="000B261D">
      <w:pPr>
        <w:rPr>
          <w:szCs w:val="24"/>
        </w:rPr>
      </w:pPr>
      <w:r>
        <w:rPr>
          <w:szCs w:val="24"/>
        </w:rPr>
        <w:t>The functionality and description of the System Modules for the web application are shown below:</w:t>
      </w:r>
    </w:p>
    <w:p w14:paraId="1D264DCB" w14:textId="77777777" w:rsidR="001E75F0" w:rsidRDefault="000B261D">
      <w:pPr>
        <w:pStyle w:val="Caption"/>
        <w:keepNext/>
        <w:jc w:val="center"/>
      </w:pPr>
      <w:bookmarkStart w:id="44" w:name="_Toc57123409"/>
      <w:r>
        <w:lastRenderedPageBreak/>
        <w:t xml:space="preserve">Table </w:t>
      </w:r>
      <w:r w:rsidR="008C2BEA">
        <w:fldChar w:fldCharType="begin"/>
      </w:r>
      <w:r w:rsidR="008C2BEA">
        <w:instrText xml:space="preserve"> SEQ Table \* ARABIC </w:instrText>
      </w:r>
      <w:r w:rsidR="008C2BEA">
        <w:fldChar w:fldCharType="separate"/>
      </w:r>
      <w:r>
        <w:t>2</w:t>
      </w:r>
      <w:r w:rsidR="008C2BEA">
        <w:fldChar w:fldCharType="end"/>
      </w:r>
      <w:r>
        <w:t xml:space="preserve"> :  Explanation of System Modules for the </w:t>
      </w:r>
      <w:proofErr w:type="spellStart"/>
      <w:r>
        <w:t>Abella</w:t>
      </w:r>
      <w:proofErr w:type="spellEnd"/>
      <w:r>
        <w:t xml:space="preserve"> </w:t>
      </w:r>
      <w:proofErr w:type="spellStart"/>
      <w:r>
        <w:t>Scent’z</w:t>
      </w:r>
      <w:proofErr w:type="spellEnd"/>
      <w:r>
        <w:t xml:space="preserve"> Web Application</w:t>
      </w:r>
      <w:bookmarkEnd w:id="44"/>
    </w:p>
    <w:tbl>
      <w:tblPr>
        <w:tblStyle w:val="TableGrid"/>
        <w:tblW w:w="0" w:type="auto"/>
        <w:jc w:val="center"/>
        <w:tblLook w:val="04A0" w:firstRow="1" w:lastRow="0" w:firstColumn="1" w:lastColumn="0" w:noHBand="0" w:noVBand="1"/>
      </w:tblPr>
      <w:tblGrid>
        <w:gridCol w:w="1502"/>
        <w:gridCol w:w="1503"/>
        <w:gridCol w:w="3005"/>
        <w:gridCol w:w="3006"/>
      </w:tblGrid>
      <w:tr w:rsidR="001E75F0" w14:paraId="352E4347" w14:textId="77777777">
        <w:trPr>
          <w:jc w:val="center"/>
        </w:trPr>
        <w:tc>
          <w:tcPr>
            <w:tcW w:w="3005" w:type="dxa"/>
            <w:gridSpan w:val="2"/>
            <w:tcBorders>
              <w:top w:val="single" w:sz="4" w:space="0" w:color="auto"/>
              <w:left w:val="single" w:sz="4" w:space="0" w:color="auto"/>
              <w:bottom w:val="single" w:sz="4" w:space="0" w:color="auto"/>
              <w:right w:val="single" w:sz="4" w:space="0" w:color="auto"/>
            </w:tcBorders>
          </w:tcPr>
          <w:p w14:paraId="61831A9E" w14:textId="77777777" w:rsidR="001E75F0" w:rsidRDefault="000B261D">
            <w:pPr>
              <w:spacing w:after="0"/>
              <w:jc w:val="center"/>
              <w:rPr>
                <w:b/>
                <w:bCs/>
                <w:szCs w:val="24"/>
              </w:rPr>
            </w:pPr>
            <w:r>
              <w:rPr>
                <w:b/>
                <w:bCs/>
                <w:szCs w:val="24"/>
              </w:rPr>
              <w:t>Module</w:t>
            </w:r>
          </w:p>
        </w:tc>
        <w:tc>
          <w:tcPr>
            <w:tcW w:w="3005" w:type="dxa"/>
            <w:tcBorders>
              <w:top w:val="single" w:sz="4" w:space="0" w:color="auto"/>
              <w:left w:val="nil"/>
              <w:bottom w:val="single" w:sz="4" w:space="0" w:color="auto"/>
              <w:right w:val="single" w:sz="4" w:space="0" w:color="auto"/>
            </w:tcBorders>
          </w:tcPr>
          <w:p w14:paraId="7DA1103D" w14:textId="77777777" w:rsidR="001E75F0" w:rsidRDefault="000B261D">
            <w:pPr>
              <w:spacing w:after="0"/>
              <w:jc w:val="center"/>
              <w:rPr>
                <w:b/>
                <w:bCs/>
                <w:szCs w:val="24"/>
              </w:rPr>
            </w:pPr>
            <w:r>
              <w:rPr>
                <w:b/>
                <w:bCs/>
                <w:szCs w:val="24"/>
              </w:rPr>
              <w:t>Functionality</w:t>
            </w:r>
          </w:p>
        </w:tc>
        <w:tc>
          <w:tcPr>
            <w:tcW w:w="3006" w:type="dxa"/>
            <w:tcBorders>
              <w:top w:val="single" w:sz="4" w:space="0" w:color="auto"/>
              <w:left w:val="nil"/>
              <w:bottom w:val="single" w:sz="4" w:space="0" w:color="auto"/>
              <w:right w:val="single" w:sz="4" w:space="0" w:color="auto"/>
            </w:tcBorders>
          </w:tcPr>
          <w:p w14:paraId="26F8E321" w14:textId="77777777" w:rsidR="001E75F0" w:rsidRDefault="000B261D">
            <w:pPr>
              <w:spacing w:after="0"/>
              <w:jc w:val="center"/>
              <w:rPr>
                <w:b/>
                <w:bCs/>
                <w:szCs w:val="24"/>
              </w:rPr>
            </w:pPr>
            <w:r>
              <w:rPr>
                <w:b/>
                <w:bCs/>
                <w:szCs w:val="24"/>
              </w:rPr>
              <w:t>Description</w:t>
            </w:r>
          </w:p>
        </w:tc>
      </w:tr>
      <w:tr w:rsidR="001E75F0" w14:paraId="7E444FDF" w14:textId="77777777">
        <w:trPr>
          <w:jc w:val="center"/>
        </w:trPr>
        <w:tc>
          <w:tcPr>
            <w:tcW w:w="3005" w:type="dxa"/>
            <w:gridSpan w:val="2"/>
            <w:tcBorders>
              <w:top w:val="single" w:sz="4" w:space="0" w:color="auto"/>
              <w:left w:val="single" w:sz="4" w:space="0" w:color="auto"/>
              <w:bottom w:val="single" w:sz="4" w:space="0" w:color="auto"/>
              <w:right w:val="single" w:sz="4" w:space="0" w:color="auto"/>
            </w:tcBorders>
          </w:tcPr>
          <w:p w14:paraId="4AD7CFE9" w14:textId="77777777" w:rsidR="001E75F0" w:rsidRDefault="000B261D">
            <w:pPr>
              <w:spacing w:after="0"/>
              <w:ind w:left="720"/>
              <w:rPr>
                <w:szCs w:val="24"/>
              </w:rPr>
            </w:pPr>
            <w:r>
              <w:rPr>
                <w:szCs w:val="24"/>
              </w:rPr>
              <w:t>1. User Interface</w:t>
            </w:r>
          </w:p>
        </w:tc>
        <w:tc>
          <w:tcPr>
            <w:tcW w:w="3005" w:type="dxa"/>
            <w:tcBorders>
              <w:top w:val="single" w:sz="4" w:space="0" w:color="auto"/>
              <w:left w:val="nil"/>
              <w:bottom w:val="single" w:sz="4" w:space="0" w:color="auto"/>
              <w:right w:val="single" w:sz="4" w:space="0" w:color="auto"/>
            </w:tcBorders>
          </w:tcPr>
          <w:p w14:paraId="545004AC" w14:textId="77777777" w:rsidR="001E75F0" w:rsidRDefault="000B261D">
            <w:pPr>
              <w:spacing w:after="0"/>
              <w:jc w:val="center"/>
              <w:rPr>
                <w:szCs w:val="24"/>
              </w:rPr>
            </w:pPr>
            <w:r>
              <w:rPr>
                <w:szCs w:val="24"/>
              </w:rPr>
              <w:t>Users can interact and use the web application.</w:t>
            </w:r>
          </w:p>
          <w:p w14:paraId="1CD00AF6" w14:textId="77777777" w:rsidR="001E75F0" w:rsidRDefault="001E75F0">
            <w:pPr>
              <w:spacing w:after="0"/>
              <w:jc w:val="center"/>
              <w:rPr>
                <w:szCs w:val="24"/>
              </w:rPr>
            </w:pPr>
          </w:p>
        </w:tc>
        <w:tc>
          <w:tcPr>
            <w:tcW w:w="3006" w:type="dxa"/>
            <w:tcBorders>
              <w:top w:val="single" w:sz="4" w:space="0" w:color="auto"/>
              <w:left w:val="nil"/>
              <w:bottom w:val="single" w:sz="4" w:space="0" w:color="auto"/>
              <w:right w:val="single" w:sz="4" w:space="0" w:color="auto"/>
            </w:tcBorders>
          </w:tcPr>
          <w:p w14:paraId="744135FD" w14:textId="77777777" w:rsidR="001E75F0" w:rsidRDefault="000B261D">
            <w:pPr>
              <w:spacing w:after="0"/>
              <w:jc w:val="center"/>
              <w:rPr>
                <w:szCs w:val="24"/>
              </w:rPr>
            </w:pPr>
            <w:r>
              <w:rPr>
                <w:szCs w:val="24"/>
              </w:rPr>
              <w:t>Displays the features and functionality of the system in a user-friendly environment.</w:t>
            </w:r>
          </w:p>
          <w:p w14:paraId="04C114B6" w14:textId="77777777" w:rsidR="001E75F0" w:rsidRDefault="001E75F0">
            <w:pPr>
              <w:spacing w:after="0"/>
              <w:jc w:val="center"/>
              <w:rPr>
                <w:szCs w:val="24"/>
              </w:rPr>
            </w:pPr>
          </w:p>
        </w:tc>
      </w:tr>
      <w:tr w:rsidR="001E75F0" w14:paraId="5D25004D" w14:textId="77777777">
        <w:trPr>
          <w:jc w:val="center"/>
        </w:trPr>
        <w:tc>
          <w:tcPr>
            <w:tcW w:w="3005" w:type="dxa"/>
            <w:gridSpan w:val="2"/>
            <w:tcBorders>
              <w:top w:val="single" w:sz="4" w:space="0" w:color="auto"/>
              <w:left w:val="single" w:sz="4" w:space="0" w:color="auto"/>
              <w:bottom w:val="single" w:sz="4" w:space="0" w:color="auto"/>
              <w:right w:val="single" w:sz="4" w:space="0" w:color="auto"/>
            </w:tcBorders>
          </w:tcPr>
          <w:p w14:paraId="1DB92256" w14:textId="77777777" w:rsidR="001E75F0" w:rsidRDefault="000B261D">
            <w:pPr>
              <w:spacing w:after="0"/>
              <w:ind w:left="720"/>
              <w:rPr>
                <w:szCs w:val="24"/>
              </w:rPr>
            </w:pPr>
            <w:r>
              <w:rPr>
                <w:szCs w:val="24"/>
              </w:rPr>
              <w:t>2. Product lists and prices</w:t>
            </w:r>
          </w:p>
        </w:tc>
        <w:tc>
          <w:tcPr>
            <w:tcW w:w="3005" w:type="dxa"/>
            <w:tcBorders>
              <w:top w:val="single" w:sz="4" w:space="0" w:color="auto"/>
              <w:left w:val="nil"/>
              <w:bottom w:val="single" w:sz="4" w:space="0" w:color="auto"/>
              <w:right w:val="single" w:sz="4" w:space="0" w:color="auto"/>
            </w:tcBorders>
          </w:tcPr>
          <w:p w14:paraId="62670EB0" w14:textId="77777777" w:rsidR="001E75F0" w:rsidRDefault="000B261D">
            <w:pPr>
              <w:spacing w:after="0"/>
              <w:jc w:val="center"/>
              <w:rPr>
                <w:szCs w:val="24"/>
              </w:rPr>
            </w:pPr>
            <w:r>
              <w:rPr>
                <w:szCs w:val="24"/>
              </w:rPr>
              <w:t>Displaying information such as perfumes lists and prices of each items</w:t>
            </w:r>
          </w:p>
        </w:tc>
        <w:tc>
          <w:tcPr>
            <w:tcW w:w="3006" w:type="dxa"/>
            <w:tcBorders>
              <w:top w:val="single" w:sz="4" w:space="0" w:color="auto"/>
              <w:left w:val="nil"/>
              <w:bottom w:val="single" w:sz="4" w:space="0" w:color="auto"/>
              <w:right w:val="single" w:sz="4" w:space="0" w:color="auto"/>
            </w:tcBorders>
          </w:tcPr>
          <w:p w14:paraId="26AB60CA" w14:textId="77777777" w:rsidR="001E75F0" w:rsidRDefault="000B261D">
            <w:pPr>
              <w:spacing w:after="0"/>
              <w:jc w:val="center"/>
              <w:rPr>
                <w:szCs w:val="24"/>
              </w:rPr>
            </w:pPr>
            <w:r>
              <w:rPr>
                <w:szCs w:val="24"/>
              </w:rPr>
              <w:t>Lists of perfume products listed alongside its price.</w:t>
            </w:r>
          </w:p>
          <w:p w14:paraId="17ACD99C" w14:textId="77777777" w:rsidR="001E75F0" w:rsidRDefault="000B261D">
            <w:pPr>
              <w:spacing w:after="0"/>
              <w:jc w:val="center"/>
              <w:rPr>
                <w:szCs w:val="24"/>
              </w:rPr>
            </w:pPr>
            <w:r>
              <w:rPr>
                <w:szCs w:val="24"/>
              </w:rPr>
              <w:t> </w:t>
            </w:r>
          </w:p>
        </w:tc>
      </w:tr>
      <w:tr w:rsidR="001E75F0" w14:paraId="118F4B35" w14:textId="77777777">
        <w:trPr>
          <w:jc w:val="center"/>
        </w:trPr>
        <w:tc>
          <w:tcPr>
            <w:tcW w:w="1502" w:type="dxa"/>
            <w:tcBorders>
              <w:top w:val="single" w:sz="4" w:space="0" w:color="auto"/>
              <w:left w:val="single" w:sz="4" w:space="0" w:color="auto"/>
              <w:bottom w:val="nil"/>
              <w:right w:val="single" w:sz="4" w:space="0" w:color="auto"/>
            </w:tcBorders>
          </w:tcPr>
          <w:p w14:paraId="6F896083" w14:textId="77777777" w:rsidR="001E75F0" w:rsidRDefault="000B261D">
            <w:pPr>
              <w:spacing w:after="0"/>
              <w:rPr>
                <w:szCs w:val="24"/>
              </w:rPr>
            </w:pPr>
            <w:r>
              <w:rPr>
                <w:szCs w:val="24"/>
              </w:rPr>
              <w:t>3. Order</w:t>
            </w:r>
          </w:p>
        </w:tc>
        <w:tc>
          <w:tcPr>
            <w:tcW w:w="1503" w:type="dxa"/>
            <w:tcBorders>
              <w:top w:val="single" w:sz="4" w:space="0" w:color="auto"/>
              <w:left w:val="nil"/>
              <w:bottom w:val="single" w:sz="4" w:space="0" w:color="auto"/>
              <w:right w:val="single" w:sz="4" w:space="0" w:color="auto"/>
            </w:tcBorders>
          </w:tcPr>
          <w:p w14:paraId="044879EE" w14:textId="77777777" w:rsidR="001E75F0" w:rsidRDefault="000B261D">
            <w:pPr>
              <w:spacing w:after="0"/>
              <w:rPr>
                <w:szCs w:val="24"/>
              </w:rPr>
            </w:pPr>
            <w:r>
              <w:rPr>
                <w:szCs w:val="24"/>
              </w:rPr>
              <w:t>3.1 Checkout</w:t>
            </w:r>
          </w:p>
        </w:tc>
        <w:tc>
          <w:tcPr>
            <w:tcW w:w="3005" w:type="dxa"/>
            <w:tcBorders>
              <w:top w:val="single" w:sz="4" w:space="0" w:color="auto"/>
              <w:left w:val="nil"/>
              <w:bottom w:val="single" w:sz="4" w:space="0" w:color="auto"/>
              <w:right w:val="single" w:sz="4" w:space="0" w:color="auto"/>
            </w:tcBorders>
          </w:tcPr>
          <w:p w14:paraId="6B7A4825" w14:textId="77777777" w:rsidR="001E75F0" w:rsidRDefault="000B261D">
            <w:pPr>
              <w:spacing w:after="0"/>
              <w:jc w:val="center"/>
              <w:rPr>
                <w:szCs w:val="24"/>
              </w:rPr>
            </w:pPr>
            <w:r>
              <w:rPr>
                <w:szCs w:val="24"/>
              </w:rPr>
              <w:t>To choose specific product to be added into the cart system.</w:t>
            </w:r>
          </w:p>
        </w:tc>
        <w:tc>
          <w:tcPr>
            <w:tcW w:w="3006" w:type="dxa"/>
            <w:tcBorders>
              <w:top w:val="single" w:sz="4" w:space="0" w:color="auto"/>
              <w:left w:val="nil"/>
              <w:bottom w:val="single" w:sz="4" w:space="0" w:color="auto"/>
              <w:right w:val="single" w:sz="4" w:space="0" w:color="auto"/>
            </w:tcBorders>
          </w:tcPr>
          <w:p w14:paraId="4D2EA57B" w14:textId="77777777" w:rsidR="001E75F0" w:rsidRDefault="000B261D">
            <w:pPr>
              <w:spacing w:after="0"/>
              <w:jc w:val="center"/>
              <w:rPr>
                <w:szCs w:val="24"/>
              </w:rPr>
            </w:pPr>
            <w:r>
              <w:rPr>
                <w:szCs w:val="24"/>
              </w:rPr>
              <w:t xml:space="preserve">System permits the user to select their own checkout parameters </w:t>
            </w:r>
          </w:p>
        </w:tc>
      </w:tr>
      <w:tr w:rsidR="001E75F0" w14:paraId="2A8C4BFB" w14:textId="77777777">
        <w:trPr>
          <w:jc w:val="center"/>
        </w:trPr>
        <w:tc>
          <w:tcPr>
            <w:tcW w:w="1502" w:type="dxa"/>
            <w:tcBorders>
              <w:top w:val="nil"/>
              <w:left w:val="single" w:sz="4" w:space="0" w:color="auto"/>
              <w:bottom w:val="nil"/>
              <w:right w:val="single" w:sz="4" w:space="0" w:color="auto"/>
            </w:tcBorders>
          </w:tcPr>
          <w:p w14:paraId="4144FCD5" w14:textId="77777777" w:rsidR="001E75F0" w:rsidRDefault="001E75F0">
            <w:pPr>
              <w:spacing w:after="0"/>
              <w:rPr>
                <w:szCs w:val="24"/>
              </w:rPr>
            </w:pPr>
          </w:p>
        </w:tc>
        <w:tc>
          <w:tcPr>
            <w:tcW w:w="1503" w:type="dxa"/>
            <w:tcBorders>
              <w:top w:val="single" w:sz="4" w:space="0" w:color="auto"/>
              <w:left w:val="nil"/>
              <w:bottom w:val="single" w:sz="4" w:space="0" w:color="auto"/>
              <w:right w:val="single" w:sz="4" w:space="0" w:color="auto"/>
            </w:tcBorders>
          </w:tcPr>
          <w:p w14:paraId="0EA44349" w14:textId="77777777" w:rsidR="001E75F0" w:rsidRDefault="000B261D">
            <w:pPr>
              <w:spacing w:after="0"/>
              <w:rPr>
                <w:szCs w:val="24"/>
              </w:rPr>
            </w:pPr>
            <w:r>
              <w:rPr>
                <w:szCs w:val="24"/>
              </w:rPr>
              <w:t xml:space="preserve">3.2 Payment </w:t>
            </w:r>
          </w:p>
        </w:tc>
        <w:tc>
          <w:tcPr>
            <w:tcW w:w="3005" w:type="dxa"/>
            <w:tcBorders>
              <w:top w:val="single" w:sz="4" w:space="0" w:color="auto"/>
              <w:left w:val="nil"/>
              <w:bottom w:val="single" w:sz="4" w:space="0" w:color="auto"/>
              <w:right w:val="single" w:sz="4" w:space="0" w:color="auto"/>
            </w:tcBorders>
          </w:tcPr>
          <w:p w14:paraId="4EB5FB12" w14:textId="77777777" w:rsidR="001E75F0" w:rsidRDefault="000B261D">
            <w:pPr>
              <w:spacing w:after="0"/>
              <w:jc w:val="center"/>
              <w:rPr>
                <w:szCs w:val="24"/>
              </w:rPr>
            </w:pPr>
            <w:r>
              <w:rPr>
                <w:szCs w:val="24"/>
              </w:rPr>
              <w:t>To trigger supported online transaction gateway.</w:t>
            </w:r>
          </w:p>
        </w:tc>
        <w:tc>
          <w:tcPr>
            <w:tcW w:w="3006" w:type="dxa"/>
            <w:tcBorders>
              <w:top w:val="single" w:sz="4" w:space="0" w:color="auto"/>
              <w:left w:val="nil"/>
              <w:bottom w:val="single" w:sz="4" w:space="0" w:color="auto"/>
              <w:right w:val="single" w:sz="4" w:space="0" w:color="auto"/>
            </w:tcBorders>
          </w:tcPr>
          <w:p w14:paraId="366DBA2E" w14:textId="77777777" w:rsidR="001E75F0" w:rsidRDefault="000B261D">
            <w:pPr>
              <w:spacing w:after="0"/>
              <w:jc w:val="center"/>
              <w:rPr>
                <w:szCs w:val="24"/>
              </w:rPr>
            </w:pPr>
            <w:r>
              <w:rPr>
                <w:szCs w:val="24"/>
              </w:rPr>
              <w:t>Allows customer to pay via online. Redirects customer to FPX payments.</w:t>
            </w:r>
          </w:p>
        </w:tc>
      </w:tr>
      <w:tr w:rsidR="001E75F0" w14:paraId="18E22240" w14:textId="77777777">
        <w:trPr>
          <w:jc w:val="center"/>
        </w:trPr>
        <w:tc>
          <w:tcPr>
            <w:tcW w:w="1502" w:type="dxa"/>
            <w:tcBorders>
              <w:top w:val="nil"/>
              <w:left w:val="single" w:sz="4" w:space="0" w:color="auto"/>
              <w:bottom w:val="single" w:sz="4" w:space="0" w:color="auto"/>
              <w:right w:val="single" w:sz="4" w:space="0" w:color="auto"/>
            </w:tcBorders>
          </w:tcPr>
          <w:p w14:paraId="634BAAC8" w14:textId="77777777" w:rsidR="001E75F0" w:rsidRDefault="001E75F0">
            <w:pPr>
              <w:spacing w:after="0"/>
              <w:rPr>
                <w:szCs w:val="24"/>
              </w:rPr>
            </w:pPr>
          </w:p>
        </w:tc>
        <w:tc>
          <w:tcPr>
            <w:tcW w:w="1503" w:type="dxa"/>
            <w:tcBorders>
              <w:top w:val="single" w:sz="4" w:space="0" w:color="auto"/>
              <w:left w:val="nil"/>
              <w:bottom w:val="single" w:sz="4" w:space="0" w:color="auto"/>
              <w:right w:val="single" w:sz="4" w:space="0" w:color="auto"/>
            </w:tcBorders>
          </w:tcPr>
          <w:p w14:paraId="68E3A940" w14:textId="77777777" w:rsidR="001E75F0" w:rsidRDefault="000B261D">
            <w:pPr>
              <w:spacing w:after="0"/>
              <w:rPr>
                <w:szCs w:val="24"/>
              </w:rPr>
            </w:pPr>
            <w:r>
              <w:rPr>
                <w:szCs w:val="24"/>
              </w:rPr>
              <w:t>3.3 Proof of purchase</w:t>
            </w:r>
          </w:p>
        </w:tc>
        <w:tc>
          <w:tcPr>
            <w:tcW w:w="3005" w:type="dxa"/>
            <w:tcBorders>
              <w:top w:val="single" w:sz="4" w:space="0" w:color="auto"/>
              <w:left w:val="nil"/>
              <w:bottom w:val="single" w:sz="4" w:space="0" w:color="auto"/>
              <w:right w:val="single" w:sz="4" w:space="0" w:color="auto"/>
            </w:tcBorders>
          </w:tcPr>
          <w:p w14:paraId="00E0D9FD" w14:textId="77777777" w:rsidR="001E75F0" w:rsidRDefault="000B261D">
            <w:pPr>
              <w:spacing w:after="0"/>
              <w:jc w:val="center"/>
              <w:rPr>
                <w:szCs w:val="24"/>
              </w:rPr>
            </w:pPr>
            <w:r>
              <w:rPr>
                <w:szCs w:val="24"/>
              </w:rPr>
              <w:t>Receipt as a proof of purchase.</w:t>
            </w:r>
          </w:p>
        </w:tc>
        <w:tc>
          <w:tcPr>
            <w:tcW w:w="3006" w:type="dxa"/>
            <w:tcBorders>
              <w:top w:val="single" w:sz="4" w:space="0" w:color="auto"/>
              <w:left w:val="nil"/>
              <w:bottom w:val="single" w:sz="4" w:space="0" w:color="auto"/>
              <w:right w:val="single" w:sz="4" w:space="0" w:color="auto"/>
            </w:tcBorders>
          </w:tcPr>
          <w:p w14:paraId="4D177B4D" w14:textId="77777777" w:rsidR="001E75F0" w:rsidRDefault="000B261D">
            <w:pPr>
              <w:spacing w:after="0"/>
              <w:jc w:val="center"/>
              <w:rPr>
                <w:szCs w:val="24"/>
              </w:rPr>
            </w:pPr>
            <w:r>
              <w:rPr>
                <w:szCs w:val="24"/>
              </w:rPr>
              <w:t>The receipt will include information on the products that has been bought by the customer.</w:t>
            </w:r>
          </w:p>
        </w:tc>
      </w:tr>
      <w:tr w:rsidR="001E75F0" w14:paraId="3E42ADC0" w14:textId="77777777">
        <w:trPr>
          <w:jc w:val="center"/>
        </w:trPr>
        <w:tc>
          <w:tcPr>
            <w:tcW w:w="1502" w:type="dxa"/>
            <w:tcBorders>
              <w:top w:val="single" w:sz="4" w:space="0" w:color="auto"/>
              <w:left w:val="single" w:sz="4" w:space="0" w:color="auto"/>
              <w:bottom w:val="nil"/>
              <w:right w:val="single" w:sz="4" w:space="0" w:color="auto"/>
            </w:tcBorders>
          </w:tcPr>
          <w:p w14:paraId="3648B80F" w14:textId="77777777" w:rsidR="001E75F0" w:rsidRDefault="000B261D">
            <w:pPr>
              <w:spacing w:after="0"/>
              <w:rPr>
                <w:szCs w:val="24"/>
              </w:rPr>
            </w:pPr>
            <w:r>
              <w:rPr>
                <w:szCs w:val="24"/>
              </w:rPr>
              <w:t>4. Contact us</w:t>
            </w:r>
          </w:p>
        </w:tc>
        <w:tc>
          <w:tcPr>
            <w:tcW w:w="1503" w:type="dxa"/>
            <w:tcBorders>
              <w:top w:val="single" w:sz="4" w:space="0" w:color="auto"/>
              <w:left w:val="nil"/>
              <w:bottom w:val="single" w:sz="4" w:space="0" w:color="auto"/>
              <w:right w:val="single" w:sz="4" w:space="0" w:color="auto"/>
            </w:tcBorders>
          </w:tcPr>
          <w:p w14:paraId="1EC9E3E1" w14:textId="77777777" w:rsidR="001E75F0" w:rsidRDefault="000B261D">
            <w:pPr>
              <w:spacing w:after="0"/>
              <w:rPr>
                <w:szCs w:val="24"/>
              </w:rPr>
            </w:pPr>
            <w:r>
              <w:rPr>
                <w:szCs w:val="24"/>
              </w:rPr>
              <w:t>4.1 Enquiry</w:t>
            </w:r>
          </w:p>
        </w:tc>
        <w:tc>
          <w:tcPr>
            <w:tcW w:w="3005" w:type="dxa"/>
            <w:tcBorders>
              <w:top w:val="single" w:sz="4" w:space="0" w:color="auto"/>
              <w:left w:val="nil"/>
              <w:bottom w:val="single" w:sz="4" w:space="0" w:color="auto"/>
              <w:right w:val="single" w:sz="4" w:space="0" w:color="auto"/>
            </w:tcBorders>
          </w:tcPr>
          <w:p w14:paraId="4237ECB4" w14:textId="77777777" w:rsidR="001E75F0" w:rsidRDefault="000B261D">
            <w:pPr>
              <w:spacing w:after="0"/>
              <w:jc w:val="center"/>
              <w:rPr>
                <w:szCs w:val="24"/>
              </w:rPr>
            </w:pPr>
            <w:r>
              <w:rPr>
                <w:szCs w:val="24"/>
              </w:rPr>
              <w:t>To enable customers to enquire regarding the business via email.</w:t>
            </w:r>
          </w:p>
        </w:tc>
        <w:tc>
          <w:tcPr>
            <w:tcW w:w="3006" w:type="dxa"/>
            <w:tcBorders>
              <w:top w:val="single" w:sz="4" w:space="0" w:color="auto"/>
              <w:left w:val="nil"/>
              <w:bottom w:val="single" w:sz="4" w:space="0" w:color="auto"/>
              <w:right w:val="single" w:sz="4" w:space="0" w:color="auto"/>
            </w:tcBorders>
          </w:tcPr>
          <w:p w14:paraId="7680978B" w14:textId="77777777" w:rsidR="001E75F0" w:rsidRDefault="000B261D">
            <w:pPr>
              <w:spacing w:after="0"/>
              <w:jc w:val="center"/>
              <w:rPr>
                <w:szCs w:val="24"/>
              </w:rPr>
            </w:pPr>
            <w:r>
              <w:rPr>
                <w:szCs w:val="24"/>
              </w:rPr>
              <w:t xml:space="preserve">Customers will be able to send feedbacks, ask questions or any enquiry related to </w:t>
            </w:r>
            <w:proofErr w:type="spellStart"/>
            <w:r>
              <w:rPr>
                <w:szCs w:val="24"/>
              </w:rPr>
              <w:t>Abella</w:t>
            </w:r>
            <w:proofErr w:type="spellEnd"/>
            <w:r>
              <w:rPr>
                <w:szCs w:val="24"/>
              </w:rPr>
              <w:t xml:space="preserve"> </w:t>
            </w:r>
            <w:proofErr w:type="spellStart"/>
            <w:r>
              <w:rPr>
                <w:szCs w:val="24"/>
              </w:rPr>
              <w:t>Scent’z</w:t>
            </w:r>
            <w:proofErr w:type="spellEnd"/>
            <w:r>
              <w:rPr>
                <w:szCs w:val="24"/>
              </w:rPr>
              <w:t>.</w:t>
            </w:r>
          </w:p>
        </w:tc>
      </w:tr>
      <w:tr w:rsidR="001E75F0" w14:paraId="23671F5C" w14:textId="77777777">
        <w:trPr>
          <w:jc w:val="center"/>
        </w:trPr>
        <w:tc>
          <w:tcPr>
            <w:tcW w:w="1502" w:type="dxa"/>
            <w:tcBorders>
              <w:top w:val="nil"/>
              <w:left w:val="single" w:sz="4" w:space="0" w:color="auto"/>
              <w:bottom w:val="single" w:sz="4" w:space="0" w:color="auto"/>
              <w:right w:val="single" w:sz="4" w:space="0" w:color="auto"/>
            </w:tcBorders>
          </w:tcPr>
          <w:p w14:paraId="1F107B24" w14:textId="77777777" w:rsidR="001E75F0" w:rsidRDefault="001E75F0">
            <w:pPr>
              <w:spacing w:after="0"/>
              <w:rPr>
                <w:szCs w:val="24"/>
              </w:rPr>
            </w:pPr>
          </w:p>
        </w:tc>
        <w:tc>
          <w:tcPr>
            <w:tcW w:w="1503" w:type="dxa"/>
            <w:tcBorders>
              <w:top w:val="single" w:sz="4" w:space="0" w:color="auto"/>
              <w:left w:val="nil"/>
              <w:bottom w:val="single" w:sz="4" w:space="0" w:color="auto"/>
              <w:right w:val="single" w:sz="4" w:space="0" w:color="auto"/>
            </w:tcBorders>
          </w:tcPr>
          <w:p w14:paraId="5650C621" w14:textId="77777777" w:rsidR="001E75F0" w:rsidRDefault="000B261D">
            <w:pPr>
              <w:spacing w:after="0"/>
              <w:rPr>
                <w:szCs w:val="24"/>
              </w:rPr>
            </w:pPr>
            <w:r>
              <w:rPr>
                <w:szCs w:val="24"/>
              </w:rPr>
              <w:t>4.2 Contact info</w:t>
            </w:r>
          </w:p>
        </w:tc>
        <w:tc>
          <w:tcPr>
            <w:tcW w:w="3005" w:type="dxa"/>
            <w:tcBorders>
              <w:top w:val="single" w:sz="4" w:space="0" w:color="auto"/>
              <w:left w:val="nil"/>
              <w:bottom w:val="single" w:sz="4" w:space="0" w:color="auto"/>
              <w:right w:val="single" w:sz="4" w:space="0" w:color="auto"/>
            </w:tcBorders>
          </w:tcPr>
          <w:p w14:paraId="73CDC6B6" w14:textId="77777777" w:rsidR="001E75F0" w:rsidRDefault="000B261D">
            <w:pPr>
              <w:spacing w:after="0"/>
              <w:jc w:val="center"/>
              <w:rPr>
                <w:szCs w:val="24"/>
              </w:rPr>
            </w:pPr>
            <w:r>
              <w:rPr>
                <w:szCs w:val="24"/>
              </w:rPr>
              <w:t>To display the information of the company’s contact.</w:t>
            </w:r>
          </w:p>
        </w:tc>
        <w:tc>
          <w:tcPr>
            <w:tcW w:w="3006" w:type="dxa"/>
            <w:tcBorders>
              <w:top w:val="single" w:sz="4" w:space="0" w:color="auto"/>
              <w:left w:val="nil"/>
              <w:bottom w:val="single" w:sz="4" w:space="0" w:color="auto"/>
              <w:right w:val="single" w:sz="4" w:space="0" w:color="auto"/>
            </w:tcBorders>
          </w:tcPr>
          <w:p w14:paraId="384D3572" w14:textId="77777777" w:rsidR="001E75F0" w:rsidRDefault="000B261D">
            <w:pPr>
              <w:spacing w:after="0"/>
              <w:jc w:val="center"/>
              <w:rPr>
                <w:szCs w:val="24"/>
              </w:rPr>
            </w:pPr>
            <w:r>
              <w:rPr>
                <w:szCs w:val="24"/>
              </w:rPr>
              <w:t xml:space="preserve">Customers can view the company’s official social media and web sites </w:t>
            </w:r>
            <w:proofErr w:type="gramStart"/>
            <w:r>
              <w:rPr>
                <w:szCs w:val="24"/>
              </w:rPr>
              <w:t>in order to</w:t>
            </w:r>
            <w:proofErr w:type="gramEnd"/>
            <w:r>
              <w:rPr>
                <w:szCs w:val="24"/>
              </w:rPr>
              <w:t xml:space="preserve"> receive updates on new products or any new promotions.</w:t>
            </w:r>
          </w:p>
          <w:p w14:paraId="05081DAD" w14:textId="77777777" w:rsidR="001E75F0" w:rsidRDefault="001E75F0">
            <w:pPr>
              <w:spacing w:after="0"/>
              <w:jc w:val="center"/>
              <w:rPr>
                <w:szCs w:val="24"/>
              </w:rPr>
            </w:pPr>
          </w:p>
        </w:tc>
      </w:tr>
      <w:tr w:rsidR="001E75F0" w14:paraId="72824828" w14:textId="77777777">
        <w:trPr>
          <w:jc w:val="center"/>
        </w:trPr>
        <w:tc>
          <w:tcPr>
            <w:tcW w:w="1502" w:type="dxa"/>
            <w:tcBorders>
              <w:top w:val="single" w:sz="4" w:space="0" w:color="auto"/>
              <w:left w:val="single" w:sz="4" w:space="0" w:color="auto"/>
              <w:bottom w:val="single" w:sz="4" w:space="0" w:color="auto"/>
              <w:right w:val="single" w:sz="4" w:space="0" w:color="auto"/>
            </w:tcBorders>
          </w:tcPr>
          <w:p w14:paraId="462AD806" w14:textId="77777777" w:rsidR="001E75F0" w:rsidRDefault="000B261D">
            <w:pPr>
              <w:spacing w:after="0"/>
              <w:rPr>
                <w:szCs w:val="24"/>
              </w:rPr>
            </w:pPr>
            <w:r>
              <w:rPr>
                <w:szCs w:val="24"/>
              </w:rPr>
              <w:lastRenderedPageBreak/>
              <w:t>5. Company background</w:t>
            </w:r>
          </w:p>
        </w:tc>
        <w:tc>
          <w:tcPr>
            <w:tcW w:w="1503" w:type="dxa"/>
            <w:tcBorders>
              <w:top w:val="single" w:sz="4" w:space="0" w:color="auto"/>
              <w:left w:val="nil"/>
              <w:bottom w:val="single" w:sz="4" w:space="0" w:color="auto"/>
              <w:right w:val="single" w:sz="4" w:space="0" w:color="auto"/>
            </w:tcBorders>
          </w:tcPr>
          <w:p w14:paraId="74AE4295" w14:textId="38A41819" w:rsidR="001E75F0" w:rsidRDefault="000B261D">
            <w:pPr>
              <w:spacing w:after="0"/>
              <w:rPr>
                <w:szCs w:val="24"/>
              </w:rPr>
            </w:pPr>
            <w:r>
              <w:rPr>
                <w:szCs w:val="24"/>
              </w:rPr>
              <w:t>5.1</w:t>
            </w:r>
            <w:r w:rsidR="00DF07F7">
              <w:rPr>
                <w:szCs w:val="24"/>
              </w:rPr>
              <w:t xml:space="preserve"> </w:t>
            </w:r>
            <w:r>
              <w:rPr>
                <w:szCs w:val="24"/>
              </w:rPr>
              <w:t>Company overview and background</w:t>
            </w:r>
          </w:p>
        </w:tc>
        <w:tc>
          <w:tcPr>
            <w:tcW w:w="3005" w:type="dxa"/>
            <w:tcBorders>
              <w:top w:val="single" w:sz="4" w:space="0" w:color="auto"/>
              <w:left w:val="nil"/>
              <w:bottom w:val="single" w:sz="4" w:space="0" w:color="auto"/>
              <w:right w:val="single" w:sz="4" w:space="0" w:color="auto"/>
            </w:tcBorders>
          </w:tcPr>
          <w:p w14:paraId="5C3D3740" w14:textId="77777777" w:rsidR="001E75F0" w:rsidRDefault="000B261D">
            <w:pPr>
              <w:spacing w:after="0"/>
              <w:jc w:val="center"/>
              <w:rPr>
                <w:szCs w:val="24"/>
              </w:rPr>
            </w:pPr>
            <w:r>
              <w:rPr>
                <w:szCs w:val="24"/>
              </w:rPr>
              <w:t xml:space="preserve">To display the company’s background, </w:t>
            </w:r>
            <w:proofErr w:type="gramStart"/>
            <w:r>
              <w:rPr>
                <w:szCs w:val="24"/>
              </w:rPr>
              <w:t>overview</w:t>
            </w:r>
            <w:proofErr w:type="gramEnd"/>
            <w:r>
              <w:rPr>
                <w:szCs w:val="24"/>
              </w:rPr>
              <w:t xml:space="preserve"> and history.</w:t>
            </w:r>
          </w:p>
        </w:tc>
        <w:tc>
          <w:tcPr>
            <w:tcW w:w="3006" w:type="dxa"/>
            <w:tcBorders>
              <w:top w:val="single" w:sz="4" w:space="0" w:color="auto"/>
              <w:left w:val="nil"/>
              <w:bottom w:val="single" w:sz="4" w:space="0" w:color="auto"/>
              <w:right w:val="single" w:sz="4" w:space="0" w:color="auto"/>
            </w:tcBorders>
          </w:tcPr>
          <w:p w14:paraId="337D8C76" w14:textId="77777777" w:rsidR="001E75F0" w:rsidRDefault="000B261D">
            <w:pPr>
              <w:spacing w:after="0"/>
              <w:jc w:val="center"/>
              <w:rPr>
                <w:szCs w:val="24"/>
              </w:rPr>
            </w:pPr>
            <w:r>
              <w:rPr>
                <w:szCs w:val="24"/>
              </w:rPr>
              <w:t xml:space="preserve">A section contains the company’s background such as establishment, </w:t>
            </w:r>
            <w:proofErr w:type="gramStart"/>
            <w:r>
              <w:rPr>
                <w:szCs w:val="24"/>
              </w:rPr>
              <w:t>history</w:t>
            </w:r>
            <w:proofErr w:type="gramEnd"/>
            <w:r>
              <w:rPr>
                <w:szCs w:val="24"/>
              </w:rPr>
              <w:t xml:space="preserve"> and customers’ feedback from any media social applications.</w:t>
            </w:r>
          </w:p>
        </w:tc>
      </w:tr>
    </w:tbl>
    <w:p w14:paraId="0B1716B4" w14:textId="77777777" w:rsidR="001E75F0" w:rsidRDefault="000B261D">
      <w:pPr>
        <w:rPr>
          <w:szCs w:val="24"/>
        </w:rPr>
      </w:pPr>
      <w:r>
        <w:rPr>
          <w:rFonts w:eastAsia="Times New Roman"/>
        </w:rPr>
        <w:br w:type="page"/>
      </w:r>
    </w:p>
    <w:p w14:paraId="0FCEA7B9" w14:textId="77777777" w:rsidR="001E75F0" w:rsidRDefault="000B261D">
      <w:pPr>
        <w:pStyle w:val="Heading1"/>
        <w:rPr>
          <w:rFonts w:eastAsia="Times New Roman"/>
        </w:rPr>
      </w:pPr>
      <w:bookmarkStart w:id="45" w:name="_Toc57123383"/>
      <w:r>
        <w:rPr>
          <w:rFonts w:eastAsia="Times New Roman"/>
        </w:rPr>
        <w:lastRenderedPageBreak/>
        <w:t>Software Methodology</w:t>
      </w:r>
      <w:bookmarkEnd w:id="39"/>
      <w:bookmarkEnd w:id="45"/>
    </w:p>
    <w:p w14:paraId="37B48DFC" w14:textId="30F471B4" w:rsidR="000B261D" w:rsidRPr="00DF07F7" w:rsidRDefault="000B261D" w:rsidP="00DF07F7">
      <w:pPr>
        <w:ind w:firstLine="360"/>
        <w:rPr>
          <w:color w:val="000000"/>
        </w:rPr>
      </w:pPr>
      <w:bookmarkStart w:id="46" w:name="_Toc20201398"/>
      <w:r w:rsidRPr="000B261D">
        <w:t>Software Development Approach is a crucial phase in ensuring that the project they include is effective particularly in the broad project involving a lot of IT teams such as</w:t>
      </w:r>
      <w:r>
        <w:t xml:space="preserve"> engineering teams, team networks, team software and other teams.</w:t>
      </w:r>
      <w:r>
        <w:rPr>
          <w:color w:val="FF0000"/>
        </w:rPr>
        <w:t xml:space="preserve"> </w:t>
      </w:r>
      <w:r>
        <w:rPr>
          <w:color w:val="000000"/>
        </w:rPr>
        <w:t>Many projects have been</w:t>
      </w:r>
      <w:r>
        <w:rPr>
          <w:color w:val="FF0000"/>
        </w:rPr>
        <w:t xml:space="preserve"> </w:t>
      </w:r>
      <w:r>
        <w:t xml:space="preserve">a </w:t>
      </w:r>
      <w:r>
        <w:rPr>
          <w:color w:val="000000"/>
        </w:rPr>
        <w:t>failure because of the method they</w:t>
      </w:r>
      <w:r>
        <w:rPr>
          <w:color w:val="FF0000"/>
        </w:rPr>
        <w:t xml:space="preserve"> </w:t>
      </w:r>
      <w:r>
        <w:rPr>
          <w:color w:val="000000"/>
        </w:rPr>
        <w:t>choose is wrong</w:t>
      </w:r>
      <w:r>
        <w:rPr>
          <w:u w:val="single"/>
        </w:rPr>
        <w:t>,</w:t>
      </w:r>
      <w:r>
        <w:rPr>
          <w:color w:val="000000"/>
        </w:rPr>
        <w:t xml:space="preserve"> and they cannot manage their team properly. So, our team have decided to choose </w:t>
      </w:r>
      <w:r>
        <w:t>Scrum</w:t>
      </w:r>
      <w:r>
        <w:rPr>
          <w:color w:val="000000"/>
        </w:rPr>
        <w:t xml:space="preserve"> approach for our Software Development Method. The </w:t>
      </w:r>
      <w:r>
        <w:t>Scrum</w:t>
      </w:r>
      <w:r>
        <w:rPr>
          <w:color w:val="000000"/>
        </w:rPr>
        <w:t xml:space="preserve"> approach generally has an agile method but its more focus on managing iterative development compare to an actual practice of the agile method. This method is suitable to meet the condition and requirement for our client to build a web application of </w:t>
      </w:r>
      <w:proofErr w:type="spellStart"/>
      <w:r>
        <w:rPr>
          <w:color w:val="000000"/>
        </w:rPr>
        <w:t>Abella</w:t>
      </w:r>
      <w:proofErr w:type="spellEnd"/>
      <w:r>
        <w:rPr>
          <w:color w:val="000000"/>
        </w:rPr>
        <w:t xml:space="preserve"> Perfume.</w:t>
      </w:r>
    </w:p>
    <w:p w14:paraId="24B7D32A" w14:textId="77777777" w:rsidR="000B261D" w:rsidRDefault="000B261D" w:rsidP="00DF07F7">
      <w:pPr>
        <w:ind w:firstLine="420"/>
        <w:rPr>
          <w:color w:val="000000"/>
        </w:rPr>
      </w:pPr>
      <w:r>
        <w:t>The Scrum method is more preferred for the framework team compare to the agile method. The agile method only focusses on the coding part and does not have a proper management for the project. An agile method simpler when it comes to develop the software and in the development process. This method wants to avoid the complexity of the system and make sure the system can be properly function. While for the Scrum method it more to team cooperation and adding the agile method. Scrum method Scrum relies on a self-organising, cross-functional team. “The scrum team is self-</w:t>
      </w:r>
      <w:r>
        <w:rPr>
          <w:color w:val="FF0000"/>
        </w:rPr>
        <w:t xml:space="preserve"> </w:t>
      </w:r>
      <w:r>
        <w:t>organising</w:t>
      </w:r>
      <w:r>
        <w:rPr>
          <w:color w:val="FF0000"/>
        </w:rPr>
        <w:t xml:space="preserve"> </w:t>
      </w:r>
      <w:r>
        <w:rPr>
          <w:color w:val="000000"/>
        </w:rPr>
        <w:t>in that there is no overall team leader who decides which person will</w:t>
      </w:r>
      <w:r>
        <w:rPr>
          <w:color w:val="FF0000"/>
        </w:rPr>
        <w:t xml:space="preserve"> </w:t>
      </w:r>
      <w:r>
        <w:rPr>
          <w:color w:val="000000"/>
        </w:rPr>
        <w:t>do which task or how a problem will be solved. Those are issues that are decided by the team as a whole” (Cohn, n.d.). “Scrum has become the most popular agile method among developers, it’s because it promotes the Agile Manifesto values: more collaboration with the client, overcoming the fear of change, putting interaction with people at the centre of any project management, and focusing on delivering operational software.” (Understanding Agile Scrum in 10 minutes • Tuleap,2020)</w:t>
      </w:r>
    </w:p>
    <w:p w14:paraId="0D533BC6" w14:textId="77777777" w:rsidR="001E75F0" w:rsidRDefault="000B261D">
      <w:pPr>
        <w:keepNext/>
        <w:jc w:val="center"/>
      </w:pPr>
      <w:r>
        <w:rPr>
          <w:noProof/>
        </w:rPr>
        <w:lastRenderedPageBreak/>
        <w:drawing>
          <wp:inline distT="0" distB="0" distL="0" distR="0" wp14:anchorId="3096624B" wp14:editId="14459CA2">
            <wp:extent cx="5254625" cy="3343910"/>
            <wp:effectExtent l="0" t="0" r="3175" b="8890"/>
            <wp:docPr id="1061" name="Picture 17"/>
            <wp:cNvGraphicFramePr/>
            <a:graphic xmlns:a="http://schemas.openxmlformats.org/drawingml/2006/main">
              <a:graphicData uri="http://schemas.openxmlformats.org/drawingml/2006/picture">
                <pic:pic xmlns:pic="http://schemas.openxmlformats.org/drawingml/2006/picture">
                  <pic:nvPicPr>
                    <pic:cNvPr id="1061" name="Picture 17"/>
                    <pic:cNvPicPr/>
                  </pic:nvPicPr>
                  <pic:blipFill>
                    <a:blip r:embed="rId39" cstate="print"/>
                    <a:srcRect/>
                    <a:stretch>
                      <a:fillRect/>
                    </a:stretch>
                  </pic:blipFill>
                  <pic:spPr>
                    <a:xfrm>
                      <a:off x="0" y="0"/>
                      <a:ext cx="5254625" cy="3343910"/>
                    </a:xfrm>
                    <a:prstGeom prst="rect">
                      <a:avLst/>
                    </a:prstGeom>
                    <a:ln>
                      <a:noFill/>
                    </a:ln>
                  </pic:spPr>
                </pic:pic>
              </a:graphicData>
            </a:graphic>
          </wp:inline>
        </w:drawing>
      </w:r>
    </w:p>
    <w:p w14:paraId="4D28D96B" w14:textId="2BC9EB09" w:rsidR="001E75F0" w:rsidRDefault="000B261D">
      <w:pPr>
        <w:pStyle w:val="Caption"/>
        <w:jc w:val="center"/>
      </w:pPr>
      <w:bookmarkStart w:id="47" w:name="_Toc55826164"/>
      <w:bookmarkStart w:id="48" w:name="_Toc55828218"/>
      <w:bookmarkStart w:id="49" w:name="_Toc55811277"/>
      <w:bookmarkStart w:id="50" w:name="_Toc55480056"/>
      <w:bookmarkStart w:id="51" w:name="_Toc55823964"/>
      <w:bookmarkStart w:id="52" w:name="_Toc55000823"/>
      <w:bookmarkStart w:id="53" w:name="_Toc57123399"/>
      <w:bookmarkStart w:id="54" w:name="_Toc57123410"/>
      <w:r>
        <w:t xml:space="preserve">Figure </w:t>
      </w:r>
      <w:r w:rsidR="008C2BEA">
        <w:fldChar w:fldCharType="begin"/>
      </w:r>
      <w:r w:rsidR="008C2BEA">
        <w:instrText xml:space="preserve"> SEQ </w:instrText>
      </w:r>
      <w:r w:rsidR="008C2BEA">
        <w:instrText xml:space="preserve">Figure \* ARABIC </w:instrText>
      </w:r>
      <w:r w:rsidR="008C2BEA">
        <w:fldChar w:fldCharType="separate"/>
      </w:r>
      <w:r>
        <w:t>5</w:t>
      </w:r>
      <w:r w:rsidR="008C2BEA">
        <w:fldChar w:fldCharType="end"/>
      </w:r>
      <w:r>
        <w:t xml:space="preserve"> : The S</w:t>
      </w:r>
      <w:r w:rsidR="00DF07F7">
        <w:t>crum</w:t>
      </w:r>
      <w:r>
        <w:t xml:space="preserve"> - An A</w:t>
      </w:r>
      <w:r w:rsidR="00DF07F7">
        <w:t>gile</w:t>
      </w:r>
      <w:r>
        <w:t xml:space="preserve"> Software Methodology Framework</w:t>
      </w:r>
      <w:bookmarkEnd w:id="47"/>
      <w:bookmarkEnd w:id="48"/>
      <w:bookmarkEnd w:id="49"/>
      <w:bookmarkEnd w:id="50"/>
      <w:bookmarkEnd w:id="51"/>
      <w:bookmarkEnd w:id="52"/>
      <w:bookmarkEnd w:id="53"/>
      <w:bookmarkEnd w:id="54"/>
    </w:p>
    <w:p w14:paraId="3329CA71" w14:textId="77777777" w:rsidR="001E75F0" w:rsidRDefault="000B261D">
      <w:pPr>
        <w:jc w:val="center"/>
      </w:pPr>
      <w:r>
        <w:t xml:space="preserve"> </w:t>
      </w:r>
    </w:p>
    <w:p w14:paraId="65483275" w14:textId="2595630F" w:rsidR="001E75F0" w:rsidRDefault="000B261D">
      <w:pPr>
        <w:ind w:firstLine="420"/>
      </w:pPr>
      <w:r>
        <w:t>In this S</w:t>
      </w:r>
      <w:r w:rsidR="00A36400">
        <w:t>crum</w:t>
      </w:r>
      <w:r>
        <w:t xml:space="preserve"> method, it starts with getting the product owner information. The team need to have a product information from the owner product to start the project. The team need to have a middle person to get the information from the client. This step knows as product backlog. We also need prioriti</w:t>
      </w:r>
      <w:r w:rsidR="00DF07F7">
        <w:t>s</w:t>
      </w:r>
      <w:r>
        <w:t>e the specific requirement and condition from what client want in this step. Also, at this step, the cooperation and fast responding from product owner really play an important role. Then, sprint is also important in this method because sprint is a duration which we have set to keep our project in the right direction. “A Sprint is time-box of one month or less during which a “Done”, use able, and Scrum Sprint is part of the Empirical Process potentially releasable product Increment is created. Sprints have consistent duration throughout a development effort. A new Sprint starts immediately after the conclusion of the previous Sprint” (What is a Sprint in Scrum,</w:t>
      </w:r>
      <w:r>
        <w:rPr>
          <w:lang w:val="id-ID"/>
        </w:rPr>
        <w:t xml:space="preserve"> n.d.</w:t>
      </w:r>
      <w:r>
        <w:t xml:space="preserve">). There </w:t>
      </w:r>
      <w:r w:rsidR="00DF07F7">
        <w:t>is</w:t>
      </w:r>
      <w:r>
        <w:t xml:space="preserve"> five type of sprint in this method, which is sprint master, sprint planning meeting, sprint backlog, sprint review and sprint retrospective. A daily stand up need to happen to improve the project and know the mistake in the project. </w:t>
      </w:r>
    </w:p>
    <w:p w14:paraId="1DC49171" w14:textId="77777777" w:rsidR="001E75F0" w:rsidRDefault="000B261D">
      <w:pPr>
        <w:jc w:val="both"/>
      </w:pPr>
      <w:r>
        <w:t xml:space="preserve"> </w:t>
      </w:r>
    </w:p>
    <w:p w14:paraId="190C54D9" w14:textId="77777777" w:rsidR="001E75F0" w:rsidRDefault="000B261D">
      <w:pPr>
        <w:pStyle w:val="Heading1"/>
        <w:rPr>
          <w:rFonts w:eastAsia="Times New Roman"/>
        </w:rPr>
      </w:pPr>
      <w:bookmarkStart w:id="55" w:name="_Toc57123384"/>
      <w:r>
        <w:rPr>
          <w:rFonts w:eastAsia="Times New Roman"/>
        </w:rPr>
        <w:lastRenderedPageBreak/>
        <w:t>Task Allocation &amp; contribution</w:t>
      </w:r>
      <w:bookmarkEnd w:id="46"/>
      <w:bookmarkEnd w:id="55"/>
    </w:p>
    <w:p w14:paraId="091FD689" w14:textId="77777777" w:rsidR="001E75F0" w:rsidRDefault="000B261D">
      <w:pPr>
        <w:jc w:val="both"/>
      </w:pPr>
      <w:r>
        <w:t>Each project member is given responsibilities and contribution to make sure the process project smoothly. Bel</w:t>
      </w:r>
      <w:r>
        <w:rPr>
          <w:lang w:val="id-ID"/>
        </w:rPr>
        <w:t>l</w:t>
      </w:r>
      <w:r>
        <w:t xml:space="preserve">ow is the task, </w:t>
      </w:r>
      <w:proofErr w:type="gramStart"/>
      <w:r>
        <w:t>roles</w:t>
      </w:r>
      <w:proofErr w:type="gramEnd"/>
      <w:r>
        <w:t xml:space="preserve"> and responsibility for each member: </w:t>
      </w:r>
    </w:p>
    <w:p w14:paraId="2576071C" w14:textId="77777777" w:rsidR="001E75F0" w:rsidRDefault="000B261D">
      <w:pPr>
        <w:jc w:val="both"/>
      </w:pPr>
      <w:r>
        <w:t>Team Member</w:t>
      </w:r>
    </w:p>
    <w:p w14:paraId="3BFB7FA2" w14:textId="77777777" w:rsidR="001E75F0" w:rsidRDefault="000B261D">
      <w:pPr>
        <w:numPr>
          <w:ilvl w:val="0"/>
          <w:numId w:val="6"/>
        </w:numPr>
        <w:ind w:leftChars="100" w:left="600" w:hanging="360"/>
      </w:pPr>
      <w:r>
        <w:t xml:space="preserve">Mohamed </w:t>
      </w:r>
      <w:proofErr w:type="spellStart"/>
      <w:r>
        <w:t>Adzhar</w:t>
      </w:r>
      <w:proofErr w:type="spellEnd"/>
      <w:r>
        <w:t xml:space="preserve"> bin Zaidi -- </w:t>
      </w:r>
      <w:r>
        <w:rPr>
          <w:bCs/>
          <w:szCs w:val="24"/>
        </w:rPr>
        <w:t>Team leader and Process Manager</w:t>
      </w:r>
    </w:p>
    <w:p w14:paraId="3A5C481D" w14:textId="77777777" w:rsidR="001E75F0" w:rsidRDefault="000B261D">
      <w:pPr>
        <w:numPr>
          <w:ilvl w:val="0"/>
          <w:numId w:val="6"/>
        </w:numPr>
        <w:ind w:leftChars="100" w:left="600" w:hanging="360"/>
      </w:pPr>
      <w:r>
        <w:t xml:space="preserve">Sh. Nur Aini </w:t>
      </w:r>
      <w:proofErr w:type="spellStart"/>
      <w:r>
        <w:t>Wafa</w:t>
      </w:r>
      <w:proofErr w:type="spellEnd"/>
      <w:r>
        <w:t xml:space="preserve"> </w:t>
      </w:r>
      <w:proofErr w:type="spellStart"/>
      <w:r>
        <w:t>binti</w:t>
      </w:r>
      <w:proofErr w:type="spellEnd"/>
      <w:r>
        <w:t xml:space="preserve"> Wan Ahmadi - Planning Manager and Design Manager</w:t>
      </w:r>
    </w:p>
    <w:p w14:paraId="01474759" w14:textId="77777777" w:rsidR="001E75F0" w:rsidRDefault="000B261D">
      <w:pPr>
        <w:numPr>
          <w:ilvl w:val="0"/>
          <w:numId w:val="6"/>
        </w:numPr>
        <w:ind w:leftChars="100" w:left="600" w:hanging="360"/>
      </w:pPr>
      <w:r>
        <w:t xml:space="preserve">Nur </w:t>
      </w:r>
      <w:proofErr w:type="spellStart"/>
      <w:r>
        <w:t>Syarwarni</w:t>
      </w:r>
      <w:proofErr w:type="spellEnd"/>
      <w:r>
        <w:t xml:space="preserve"> </w:t>
      </w:r>
      <w:proofErr w:type="spellStart"/>
      <w:r>
        <w:t>binti</w:t>
      </w:r>
      <w:proofErr w:type="spellEnd"/>
      <w:r>
        <w:t xml:space="preserve"> Berjaya - Project Manager and Implementation Manager</w:t>
      </w:r>
    </w:p>
    <w:p w14:paraId="2688C766" w14:textId="77777777" w:rsidR="001E75F0" w:rsidRDefault="000B261D">
      <w:pPr>
        <w:numPr>
          <w:ilvl w:val="0"/>
          <w:numId w:val="6"/>
        </w:numPr>
        <w:ind w:leftChars="100" w:left="600" w:hanging="360"/>
      </w:pPr>
      <w:r>
        <w:t xml:space="preserve">Sarah Elena </w:t>
      </w:r>
      <w:proofErr w:type="spellStart"/>
      <w:r>
        <w:t>binti</w:t>
      </w:r>
      <w:proofErr w:type="spellEnd"/>
      <w:r>
        <w:t xml:space="preserve"> </w:t>
      </w:r>
      <w:proofErr w:type="spellStart"/>
      <w:r>
        <w:t>Zamizan</w:t>
      </w:r>
      <w:proofErr w:type="spellEnd"/>
      <w:r>
        <w:t xml:space="preserve"> - Quality Manager and Support Manager</w:t>
      </w:r>
    </w:p>
    <w:p w14:paraId="68565205" w14:textId="77777777" w:rsidR="001E75F0" w:rsidRDefault="000B261D">
      <w:pPr>
        <w:numPr>
          <w:ilvl w:val="0"/>
          <w:numId w:val="6"/>
        </w:numPr>
        <w:ind w:leftChars="100" w:left="600" w:hanging="360"/>
      </w:pPr>
      <w:r>
        <w:t xml:space="preserve">Muhammad </w:t>
      </w:r>
      <w:proofErr w:type="spellStart"/>
      <w:r>
        <w:t>Iz’aan</w:t>
      </w:r>
      <w:proofErr w:type="spellEnd"/>
      <w:r>
        <w:t xml:space="preserve"> Fahmi bin </w:t>
      </w:r>
      <w:proofErr w:type="spellStart"/>
      <w:r>
        <w:t>Badrusam</w:t>
      </w:r>
      <w:proofErr w:type="spellEnd"/>
      <w:r>
        <w:t xml:space="preserve"> - Test Manager</w:t>
      </w:r>
    </w:p>
    <w:p w14:paraId="52957779" w14:textId="77777777" w:rsidR="001E75F0" w:rsidRDefault="000B261D">
      <w:pPr>
        <w:numPr>
          <w:ilvl w:val="0"/>
          <w:numId w:val="6"/>
        </w:numPr>
        <w:ind w:leftChars="100" w:left="600" w:hanging="360"/>
      </w:pPr>
      <w:r>
        <w:t xml:space="preserve">Syed </w:t>
      </w:r>
      <w:proofErr w:type="spellStart"/>
      <w:r>
        <w:t>Mohd</w:t>
      </w:r>
      <w:proofErr w:type="spellEnd"/>
      <w:r>
        <w:t xml:space="preserve"> </w:t>
      </w:r>
      <w:proofErr w:type="spellStart"/>
      <w:r>
        <w:t>Asyraf</w:t>
      </w:r>
      <w:proofErr w:type="spellEnd"/>
      <w:r>
        <w:t xml:space="preserve"> bin Wan Hashim - Customer Interface Manager</w:t>
      </w:r>
    </w:p>
    <w:p w14:paraId="4B154375" w14:textId="2E900EB6" w:rsidR="001E75F0" w:rsidRDefault="000B261D">
      <w:pPr>
        <w:ind w:leftChars="100" w:left="240"/>
      </w:pPr>
      <w:r>
        <w:t>The details about the role and task is in Appendix I.</w:t>
      </w:r>
    </w:p>
    <w:p w14:paraId="09C9CBEE" w14:textId="77777777" w:rsidR="001E75F0" w:rsidRDefault="001E75F0">
      <w:pPr>
        <w:jc w:val="both"/>
        <w:rPr>
          <w:lang w:eastAsia="en-MY"/>
        </w:rPr>
      </w:pPr>
    </w:p>
    <w:p w14:paraId="1DA11692" w14:textId="77777777" w:rsidR="001E75F0" w:rsidRDefault="000B261D">
      <w:pPr>
        <w:jc w:val="both"/>
      </w:pPr>
      <w:r>
        <w:t xml:space="preserve"> </w:t>
      </w:r>
    </w:p>
    <w:p w14:paraId="47EB9FDA" w14:textId="77777777" w:rsidR="001E75F0" w:rsidRDefault="000B261D">
      <w:pPr>
        <w:spacing w:after="0" w:line="240" w:lineRule="auto"/>
      </w:pPr>
      <w:r>
        <w:br w:type="page"/>
      </w:r>
    </w:p>
    <w:p w14:paraId="35604C9B" w14:textId="77777777" w:rsidR="001E75F0" w:rsidRDefault="000B261D">
      <w:pPr>
        <w:pStyle w:val="Heading1"/>
        <w:rPr>
          <w:szCs w:val="24"/>
        </w:rPr>
      </w:pPr>
      <w:bookmarkStart w:id="56" w:name="_Toc20201399"/>
      <w:bookmarkStart w:id="57" w:name="_Toc57123385"/>
      <w:r>
        <w:lastRenderedPageBreak/>
        <w:t>Team Goals</w:t>
      </w:r>
      <w:bookmarkEnd w:id="56"/>
      <w:bookmarkEnd w:id="57"/>
      <w:r>
        <w:rPr>
          <w:szCs w:val="24"/>
        </w:rPr>
        <w:t xml:space="preserve"> </w:t>
      </w:r>
    </w:p>
    <w:p w14:paraId="4A67AB0D" w14:textId="77777777" w:rsidR="001E75F0" w:rsidRDefault="000B261D">
      <w:pPr>
        <w:rPr>
          <w:rFonts w:eastAsia="SimSun"/>
          <w:szCs w:val="24"/>
          <w:lang w:eastAsia="en-MY"/>
        </w:rPr>
      </w:pPr>
      <w:r>
        <w:t>There are some goals that each of member have come to an agreement which we want to achieve throughout from this project. The goals consist of the following:</w:t>
      </w:r>
    </w:p>
    <w:p w14:paraId="0619FC46" w14:textId="77777777" w:rsidR="001E75F0" w:rsidRDefault="000B261D">
      <w:r>
        <w:t xml:space="preserve"> </w:t>
      </w:r>
    </w:p>
    <w:p w14:paraId="2DEFC825" w14:textId="4554B1C4" w:rsidR="001E75F0" w:rsidRDefault="000B261D">
      <w:pPr>
        <w:numPr>
          <w:ilvl w:val="0"/>
          <w:numId w:val="7"/>
        </w:numPr>
        <w:spacing w:after="0"/>
      </w:pPr>
      <w:r>
        <w:t>Work as a team and help each other when there is</w:t>
      </w:r>
      <w:r w:rsidR="00DF07F7">
        <w:t xml:space="preserve"> a</w:t>
      </w:r>
      <w:r>
        <w:t xml:space="preserve"> problem occur and solve it together throughout the entire project.</w:t>
      </w:r>
    </w:p>
    <w:p w14:paraId="62DE0E8D" w14:textId="3140B083" w:rsidR="001E75F0" w:rsidRDefault="000B261D">
      <w:pPr>
        <w:numPr>
          <w:ilvl w:val="0"/>
          <w:numId w:val="7"/>
        </w:numPr>
        <w:spacing w:after="0"/>
      </w:pPr>
      <w:r>
        <w:t>Submit each task which ha</w:t>
      </w:r>
      <w:r w:rsidR="00DF07F7">
        <w:t>s</w:t>
      </w:r>
      <w:r>
        <w:t xml:space="preserve"> been given within the time given to make sure the project keeps in the track.</w:t>
      </w:r>
    </w:p>
    <w:p w14:paraId="7BE132A0" w14:textId="05E06CE5" w:rsidR="001E75F0" w:rsidRDefault="000B261D">
      <w:pPr>
        <w:numPr>
          <w:ilvl w:val="0"/>
          <w:numId w:val="7"/>
        </w:numPr>
        <w:spacing w:after="0"/>
      </w:pPr>
      <w:r>
        <w:t>Active in</w:t>
      </w:r>
      <w:r w:rsidR="00DF07F7">
        <w:t xml:space="preserve"> a</w:t>
      </w:r>
      <w:r>
        <w:t xml:space="preserve"> group discussion to make improvement and modification in documentation and coding project.</w:t>
      </w:r>
    </w:p>
    <w:p w14:paraId="09602A8D" w14:textId="792396C3" w:rsidR="001E75F0" w:rsidRDefault="000B261D">
      <w:pPr>
        <w:numPr>
          <w:ilvl w:val="0"/>
          <w:numId w:val="7"/>
        </w:numPr>
        <w:spacing w:after="0"/>
      </w:pPr>
      <w:r>
        <w:t xml:space="preserve">To develop a web application which can </w:t>
      </w:r>
      <w:proofErr w:type="spellStart"/>
      <w:r>
        <w:t>fulfill</w:t>
      </w:r>
      <w:proofErr w:type="spellEnd"/>
      <w:r>
        <w:t xml:space="preserve"> the client expectation from the requirement and condition successfully.</w:t>
      </w:r>
    </w:p>
    <w:p w14:paraId="494D119A" w14:textId="77777777" w:rsidR="001E75F0" w:rsidRDefault="000B261D">
      <w:pPr>
        <w:pStyle w:val="Heading1"/>
      </w:pPr>
      <w:r>
        <w:br w:type="page"/>
      </w:r>
      <w:bookmarkStart w:id="58" w:name="_Toc20201400"/>
      <w:bookmarkStart w:id="59" w:name="_Toc57123386"/>
      <w:r>
        <w:lastRenderedPageBreak/>
        <w:t>Expected Resul</w:t>
      </w:r>
      <w:bookmarkEnd w:id="58"/>
      <w:r>
        <w:t>t / Deliverables</w:t>
      </w:r>
      <w:bookmarkEnd w:id="59"/>
    </w:p>
    <w:p w14:paraId="2CA92B7F" w14:textId="77777777" w:rsidR="001E75F0" w:rsidRDefault="000B261D">
      <w:pPr>
        <w:pStyle w:val="Heading2"/>
        <w:numPr>
          <w:ilvl w:val="1"/>
          <w:numId w:val="0"/>
        </w:numPr>
        <w:ind w:left="277"/>
      </w:pPr>
      <w:bookmarkStart w:id="60" w:name="_Toc57123387"/>
      <w:r>
        <w:rPr>
          <w:lang w:val="id-ID"/>
        </w:rPr>
        <w:t xml:space="preserve">9.1. </w:t>
      </w:r>
      <w:r>
        <w:t>Working System</w:t>
      </w:r>
      <w:bookmarkEnd w:id="60"/>
    </w:p>
    <w:p w14:paraId="70F665D9" w14:textId="07893B1B" w:rsidR="001E75F0" w:rsidRDefault="000B261D">
      <w:pPr>
        <w:rPr>
          <w:szCs w:val="24"/>
          <w:lang w:val="en-US"/>
        </w:rPr>
      </w:pPr>
      <w:r>
        <w:rPr>
          <w:szCs w:val="24"/>
          <w:lang w:val="en-US"/>
        </w:rPr>
        <w:t xml:space="preserve">The system that we have proposed for </w:t>
      </w:r>
      <w:proofErr w:type="spellStart"/>
      <w:r>
        <w:rPr>
          <w:szCs w:val="24"/>
          <w:lang w:val="en-US"/>
        </w:rPr>
        <w:t>Abella</w:t>
      </w:r>
      <w:proofErr w:type="spellEnd"/>
      <w:r>
        <w:rPr>
          <w:szCs w:val="24"/>
          <w:lang w:val="en-US"/>
        </w:rPr>
        <w:t xml:space="preserve"> Scent</w:t>
      </w:r>
      <w:r>
        <w:rPr>
          <w:szCs w:val="24"/>
        </w:rPr>
        <w:t>’z</w:t>
      </w:r>
      <w:r>
        <w:rPr>
          <w:szCs w:val="24"/>
          <w:lang w:val="en-US"/>
        </w:rPr>
        <w:t xml:space="preserve"> would help in elevating their sales by </w:t>
      </w:r>
      <w:proofErr w:type="spellStart"/>
      <w:r>
        <w:rPr>
          <w:szCs w:val="24"/>
          <w:lang w:val="en-US"/>
        </w:rPr>
        <w:t>digitalising</w:t>
      </w:r>
      <w:proofErr w:type="spellEnd"/>
      <w:r>
        <w:rPr>
          <w:szCs w:val="24"/>
          <w:lang w:val="en-US"/>
        </w:rPr>
        <w:t xml:space="preserve"> their product with this proposed website. The system would have numerous pages that can be viewed by the users and potential customers of the website. It would be divided into two parts whereby consisting of the following the user experience and </w:t>
      </w:r>
      <w:proofErr w:type="spellStart"/>
      <w:r>
        <w:rPr>
          <w:szCs w:val="24"/>
          <w:lang w:val="en-US"/>
        </w:rPr>
        <w:t>Abella</w:t>
      </w:r>
      <w:proofErr w:type="spellEnd"/>
      <w:r>
        <w:rPr>
          <w:szCs w:val="24"/>
          <w:lang w:val="en-US"/>
        </w:rPr>
        <w:t xml:space="preserve"> Scent</w:t>
      </w:r>
      <w:r>
        <w:rPr>
          <w:szCs w:val="24"/>
        </w:rPr>
        <w:t>’z</w:t>
      </w:r>
      <w:r>
        <w:rPr>
          <w:szCs w:val="24"/>
          <w:lang w:val="en-US"/>
        </w:rPr>
        <w:t xml:space="preserve"> system experience.</w:t>
      </w:r>
    </w:p>
    <w:p w14:paraId="37AE374F" w14:textId="77777777" w:rsidR="001E75F0" w:rsidRDefault="001E75F0">
      <w:pPr>
        <w:rPr>
          <w:szCs w:val="24"/>
          <w:lang w:val="en-US"/>
        </w:rPr>
      </w:pPr>
    </w:p>
    <w:p w14:paraId="318CA6BE" w14:textId="77777777" w:rsidR="001E75F0" w:rsidRDefault="000B261D">
      <w:pPr>
        <w:keepNext/>
      </w:pPr>
      <w:r>
        <w:rPr>
          <w:noProof/>
          <w:szCs w:val="24"/>
          <w:lang w:val="en-US"/>
        </w:rPr>
        <w:drawing>
          <wp:inline distT="0" distB="0" distL="0" distR="0" wp14:anchorId="4D96ADF8" wp14:editId="4AE2440C">
            <wp:extent cx="5486400" cy="3200400"/>
            <wp:effectExtent l="0" t="19050" r="38100" b="38100"/>
            <wp:docPr id="106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7BE5A714" w14:textId="77777777" w:rsidR="001E75F0" w:rsidRDefault="000B261D">
      <w:pPr>
        <w:pStyle w:val="Caption"/>
        <w:jc w:val="center"/>
        <w:rPr>
          <w:szCs w:val="24"/>
          <w:lang w:val="en-US"/>
        </w:rPr>
      </w:pPr>
      <w:bookmarkStart w:id="61" w:name="_Toc55828219"/>
      <w:bookmarkStart w:id="62" w:name="_Toc57123400"/>
      <w:bookmarkStart w:id="63" w:name="_Toc57123411"/>
      <w:r>
        <w:t xml:space="preserve">Figure </w:t>
      </w:r>
      <w:r w:rsidR="008C2BEA">
        <w:fldChar w:fldCharType="begin"/>
      </w:r>
      <w:r w:rsidR="008C2BEA">
        <w:instrText xml:space="preserve"> SEQ Figure \* ARABIC </w:instrText>
      </w:r>
      <w:r w:rsidR="008C2BEA">
        <w:fldChar w:fldCharType="separate"/>
      </w:r>
      <w:r>
        <w:t>6</w:t>
      </w:r>
      <w:r w:rsidR="008C2BEA">
        <w:fldChar w:fldCharType="end"/>
      </w:r>
      <w:r>
        <w:t xml:space="preserve"> : The Expected Results of system and user</w:t>
      </w:r>
      <w:bookmarkEnd w:id="61"/>
      <w:bookmarkEnd w:id="62"/>
      <w:bookmarkEnd w:id="63"/>
    </w:p>
    <w:p w14:paraId="3447A539" w14:textId="77777777" w:rsidR="001E75F0" w:rsidRDefault="001E75F0">
      <w:pPr>
        <w:pStyle w:val="Caption"/>
        <w:jc w:val="center"/>
        <w:rPr>
          <w:szCs w:val="24"/>
        </w:rPr>
      </w:pPr>
    </w:p>
    <w:p w14:paraId="3B9A5865" w14:textId="77777777" w:rsidR="001E75F0" w:rsidRDefault="001E75F0">
      <w:pPr>
        <w:jc w:val="center"/>
        <w:rPr>
          <w:szCs w:val="24"/>
          <w:lang w:val="en-US"/>
        </w:rPr>
      </w:pPr>
    </w:p>
    <w:p w14:paraId="2B3DE89E" w14:textId="77777777" w:rsidR="001E75F0" w:rsidRDefault="000B261D">
      <w:pPr>
        <w:pStyle w:val="Heading2"/>
        <w:numPr>
          <w:ilvl w:val="1"/>
          <w:numId w:val="0"/>
        </w:numPr>
        <w:ind w:left="277"/>
        <w:rPr>
          <w:lang w:val="id-ID"/>
        </w:rPr>
      </w:pPr>
      <w:r>
        <w:rPr>
          <w:lang w:val="id-ID"/>
        </w:rPr>
        <w:t xml:space="preserve"> </w:t>
      </w:r>
    </w:p>
    <w:p w14:paraId="0111CBA5" w14:textId="77777777" w:rsidR="001E75F0" w:rsidRDefault="000B261D">
      <w:pPr>
        <w:rPr>
          <w:lang w:val="id-ID"/>
        </w:rPr>
      </w:pPr>
      <w:r>
        <w:rPr>
          <w:lang w:val="id-ID"/>
        </w:rPr>
        <w:br w:type="page"/>
      </w:r>
    </w:p>
    <w:p w14:paraId="22BE2F0B" w14:textId="77777777" w:rsidR="001E75F0" w:rsidRDefault="000B261D">
      <w:pPr>
        <w:pStyle w:val="Heading2"/>
        <w:numPr>
          <w:ilvl w:val="1"/>
          <w:numId w:val="0"/>
        </w:numPr>
        <w:ind w:left="277"/>
      </w:pPr>
      <w:bookmarkStart w:id="64" w:name="_Toc57123388"/>
      <w:r>
        <w:rPr>
          <w:lang w:val="id-ID"/>
        </w:rPr>
        <w:lastRenderedPageBreak/>
        <w:t xml:space="preserve">9.2. </w:t>
      </w:r>
      <w:r>
        <w:t>System Artefacts/Documentation</w:t>
      </w:r>
      <w:bookmarkEnd w:id="64"/>
    </w:p>
    <w:p w14:paraId="751F7204" w14:textId="77777777" w:rsidR="001E75F0" w:rsidRDefault="000B261D">
      <w:pPr>
        <w:pStyle w:val="Caption"/>
        <w:keepNext/>
        <w:jc w:val="center"/>
      </w:pPr>
      <w:bookmarkStart w:id="65" w:name="_Toc57123412"/>
      <w:r>
        <w:t xml:space="preserve">Table </w:t>
      </w:r>
      <w:r w:rsidR="008C2BEA">
        <w:fldChar w:fldCharType="begin"/>
      </w:r>
      <w:r w:rsidR="008C2BEA">
        <w:instrText xml:space="preserve"> SEQ Table \* ARABIC </w:instrText>
      </w:r>
      <w:r w:rsidR="008C2BEA">
        <w:fldChar w:fldCharType="separate"/>
      </w:r>
      <w:r>
        <w:t>3</w:t>
      </w:r>
      <w:r w:rsidR="008C2BEA">
        <w:fldChar w:fldCharType="end"/>
      </w:r>
      <w:r>
        <w:t xml:space="preserve"> : Description of System Artefacts/Documentation Involved</w:t>
      </w:r>
      <w:bookmarkEnd w:id="65"/>
    </w:p>
    <w:tbl>
      <w:tblPr>
        <w:tblStyle w:val="TableGrid"/>
        <w:tblW w:w="0" w:type="auto"/>
        <w:tblInd w:w="392" w:type="dxa"/>
        <w:tblLook w:val="04A0" w:firstRow="1" w:lastRow="0" w:firstColumn="1" w:lastColumn="0" w:noHBand="0" w:noVBand="1"/>
      </w:tblPr>
      <w:tblGrid>
        <w:gridCol w:w="4116"/>
        <w:gridCol w:w="4508"/>
      </w:tblGrid>
      <w:tr w:rsidR="001E75F0" w14:paraId="538CFF1F" w14:textId="77777777">
        <w:tc>
          <w:tcPr>
            <w:tcW w:w="4116" w:type="dxa"/>
          </w:tcPr>
          <w:p w14:paraId="5265F18F" w14:textId="77777777" w:rsidR="001E75F0" w:rsidRDefault="000B261D">
            <w:pPr>
              <w:spacing w:after="0" w:line="240" w:lineRule="auto"/>
              <w:jc w:val="center"/>
              <w:rPr>
                <w:lang w:val="en-US"/>
              </w:rPr>
            </w:pPr>
            <w:bookmarkStart w:id="66" w:name="_Toc20201401"/>
            <w:r>
              <w:rPr>
                <w:lang w:val="en-US"/>
              </w:rPr>
              <w:t>Artefacts/Documentation</w:t>
            </w:r>
          </w:p>
        </w:tc>
        <w:tc>
          <w:tcPr>
            <w:tcW w:w="4508" w:type="dxa"/>
          </w:tcPr>
          <w:p w14:paraId="2BF0E4F9" w14:textId="77777777" w:rsidR="001E75F0" w:rsidRDefault="000B261D">
            <w:pPr>
              <w:spacing w:after="0" w:line="240" w:lineRule="auto"/>
              <w:jc w:val="center"/>
              <w:rPr>
                <w:lang w:val="en-US"/>
              </w:rPr>
            </w:pPr>
            <w:r>
              <w:rPr>
                <w:lang w:val="en-US"/>
              </w:rPr>
              <w:t>Description</w:t>
            </w:r>
          </w:p>
        </w:tc>
      </w:tr>
      <w:tr w:rsidR="001E75F0" w14:paraId="6929BFE0" w14:textId="77777777">
        <w:tc>
          <w:tcPr>
            <w:tcW w:w="4116" w:type="dxa"/>
          </w:tcPr>
          <w:p w14:paraId="632419DB" w14:textId="77777777" w:rsidR="001E75F0" w:rsidRDefault="000B261D">
            <w:pPr>
              <w:pStyle w:val="ListParagraph"/>
              <w:numPr>
                <w:ilvl w:val="0"/>
                <w:numId w:val="8"/>
              </w:numPr>
              <w:spacing w:after="0" w:line="240" w:lineRule="auto"/>
              <w:rPr>
                <w:lang w:val="en-US"/>
              </w:rPr>
            </w:pPr>
            <w:r>
              <w:rPr>
                <w:lang w:val="en-US"/>
              </w:rPr>
              <w:t>Project Proposal</w:t>
            </w:r>
          </w:p>
        </w:tc>
        <w:tc>
          <w:tcPr>
            <w:tcW w:w="4508" w:type="dxa"/>
          </w:tcPr>
          <w:p w14:paraId="7B00DF57" w14:textId="77777777" w:rsidR="001E75F0" w:rsidRDefault="000B261D">
            <w:pPr>
              <w:spacing w:after="0" w:line="240" w:lineRule="auto"/>
              <w:rPr>
                <w:lang w:val="en-US"/>
              </w:rPr>
            </w:pPr>
            <w:r>
              <w:rPr>
                <w:lang w:val="en-US"/>
              </w:rPr>
              <w:t>A documentation which is required to be proposed to the client to showcase them an overview of the project and to the lecturer which is oversighting the project</w:t>
            </w:r>
          </w:p>
          <w:p w14:paraId="6B850550" w14:textId="77777777" w:rsidR="001E75F0" w:rsidRDefault="001E75F0">
            <w:pPr>
              <w:spacing w:after="0" w:line="240" w:lineRule="auto"/>
              <w:rPr>
                <w:lang w:val="en-US"/>
              </w:rPr>
            </w:pPr>
          </w:p>
        </w:tc>
      </w:tr>
      <w:tr w:rsidR="001E75F0" w14:paraId="229DF093" w14:textId="77777777">
        <w:tc>
          <w:tcPr>
            <w:tcW w:w="4116" w:type="dxa"/>
          </w:tcPr>
          <w:p w14:paraId="01B2F149" w14:textId="77777777" w:rsidR="001E75F0" w:rsidRDefault="000B261D">
            <w:pPr>
              <w:pStyle w:val="ListParagraph"/>
              <w:numPr>
                <w:ilvl w:val="0"/>
                <w:numId w:val="8"/>
              </w:numPr>
              <w:spacing w:after="0" w:line="240" w:lineRule="auto"/>
              <w:rPr>
                <w:lang w:val="en-US"/>
              </w:rPr>
            </w:pPr>
            <w:r>
              <w:rPr>
                <w:lang w:val="en-US"/>
              </w:rPr>
              <w:t>Meeting Minutes</w:t>
            </w:r>
          </w:p>
        </w:tc>
        <w:tc>
          <w:tcPr>
            <w:tcW w:w="4508" w:type="dxa"/>
          </w:tcPr>
          <w:p w14:paraId="48DF2921" w14:textId="77777777" w:rsidR="001E75F0" w:rsidRDefault="000B261D">
            <w:pPr>
              <w:spacing w:after="0" w:line="240" w:lineRule="auto"/>
              <w:rPr>
                <w:lang w:val="en-US"/>
              </w:rPr>
            </w:pPr>
            <w:r>
              <w:rPr>
                <w:lang w:val="en-US"/>
              </w:rPr>
              <w:t>A written report of details and information that was taken into consideration during every group meeting throughout the process of the project</w:t>
            </w:r>
          </w:p>
          <w:p w14:paraId="3439A5E4" w14:textId="77777777" w:rsidR="001E75F0" w:rsidRDefault="001E75F0">
            <w:pPr>
              <w:spacing w:after="0" w:line="240" w:lineRule="auto"/>
              <w:rPr>
                <w:lang w:val="en-US"/>
              </w:rPr>
            </w:pPr>
          </w:p>
        </w:tc>
      </w:tr>
      <w:tr w:rsidR="001E75F0" w14:paraId="41487736" w14:textId="77777777">
        <w:tc>
          <w:tcPr>
            <w:tcW w:w="4116" w:type="dxa"/>
          </w:tcPr>
          <w:p w14:paraId="2022FB97" w14:textId="77777777" w:rsidR="001E75F0" w:rsidRDefault="000B261D">
            <w:pPr>
              <w:pStyle w:val="ListParagraph"/>
              <w:numPr>
                <w:ilvl w:val="0"/>
                <w:numId w:val="8"/>
              </w:numPr>
              <w:spacing w:after="0" w:line="240" w:lineRule="auto"/>
              <w:rPr>
                <w:lang w:val="en-US"/>
              </w:rPr>
            </w:pPr>
            <w:r>
              <w:rPr>
                <w:lang w:val="en-US"/>
              </w:rPr>
              <w:t>System’s User Manual</w:t>
            </w:r>
          </w:p>
        </w:tc>
        <w:tc>
          <w:tcPr>
            <w:tcW w:w="4508" w:type="dxa"/>
          </w:tcPr>
          <w:p w14:paraId="791A8E91" w14:textId="2B9F0629" w:rsidR="001E75F0" w:rsidRDefault="000B261D">
            <w:pPr>
              <w:spacing w:after="0" w:line="240" w:lineRule="auto"/>
              <w:rPr>
                <w:lang w:val="en-US"/>
              </w:rPr>
            </w:pPr>
            <w:r>
              <w:rPr>
                <w:lang w:val="en-US"/>
              </w:rPr>
              <w:t xml:space="preserve">A document or guided on how the system works and how to </w:t>
            </w:r>
            <w:proofErr w:type="spellStart"/>
            <w:r>
              <w:rPr>
                <w:lang w:val="en-US"/>
              </w:rPr>
              <w:t>utilise</w:t>
            </w:r>
            <w:proofErr w:type="spellEnd"/>
            <w:r>
              <w:rPr>
                <w:lang w:val="en-US"/>
              </w:rPr>
              <w:t xml:space="preserve"> the system to its full capability. This document is considered an important piece of information for both the software tester where acts for testing purpose and the client side where in terms of using the system.</w:t>
            </w:r>
          </w:p>
          <w:p w14:paraId="0ADC5228" w14:textId="77777777" w:rsidR="001E75F0" w:rsidRDefault="001E75F0">
            <w:pPr>
              <w:spacing w:after="0" w:line="240" w:lineRule="auto"/>
              <w:rPr>
                <w:lang w:val="en-US"/>
              </w:rPr>
            </w:pPr>
          </w:p>
        </w:tc>
      </w:tr>
      <w:tr w:rsidR="001E75F0" w14:paraId="1F7082B8" w14:textId="77777777">
        <w:tc>
          <w:tcPr>
            <w:tcW w:w="4116" w:type="dxa"/>
          </w:tcPr>
          <w:p w14:paraId="141232AE" w14:textId="77777777" w:rsidR="001E75F0" w:rsidRDefault="000B261D">
            <w:pPr>
              <w:pStyle w:val="ListParagraph"/>
              <w:numPr>
                <w:ilvl w:val="0"/>
                <w:numId w:val="8"/>
              </w:numPr>
              <w:spacing w:after="0" w:line="240" w:lineRule="auto"/>
              <w:rPr>
                <w:lang w:val="en-US"/>
              </w:rPr>
            </w:pPr>
            <w:r>
              <w:rPr>
                <w:lang w:val="en-US"/>
              </w:rPr>
              <w:t xml:space="preserve"> Software Requirement Specification (SRS)</w:t>
            </w:r>
          </w:p>
        </w:tc>
        <w:tc>
          <w:tcPr>
            <w:tcW w:w="4508" w:type="dxa"/>
          </w:tcPr>
          <w:p w14:paraId="192EEB72" w14:textId="77777777" w:rsidR="001E75F0" w:rsidRDefault="000B261D">
            <w:pPr>
              <w:spacing w:after="0" w:line="240" w:lineRule="auto"/>
              <w:rPr>
                <w:lang w:val="en-US"/>
              </w:rPr>
            </w:pPr>
            <w:r>
              <w:rPr>
                <w:lang w:val="en-US"/>
              </w:rPr>
              <w:t>A more –in depth version of proposal where involves a deeper explanation of the system which relates to the functional and non-functional requirement.</w:t>
            </w:r>
          </w:p>
          <w:p w14:paraId="380B2AAA" w14:textId="77777777" w:rsidR="001E75F0" w:rsidRDefault="001E75F0">
            <w:pPr>
              <w:spacing w:after="0" w:line="240" w:lineRule="auto"/>
              <w:rPr>
                <w:lang w:val="en-US"/>
              </w:rPr>
            </w:pPr>
          </w:p>
        </w:tc>
      </w:tr>
      <w:tr w:rsidR="001E75F0" w14:paraId="223BBC7E" w14:textId="77777777">
        <w:tc>
          <w:tcPr>
            <w:tcW w:w="4116" w:type="dxa"/>
          </w:tcPr>
          <w:p w14:paraId="3A5380D8" w14:textId="77777777" w:rsidR="001E75F0" w:rsidRDefault="000B261D">
            <w:pPr>
              <w:pStyle w:val="ListParagraph"/>
              <w:numPr>
                <w:ilvl w:val="0"/>
                <w:numId w:val="8"/>
              </w:numPr>
              <w:spacing w:after="0" w:line="240" w:lineRule="auto"/>
              <w:rPr>
                <w:lang w:val="en-US"/>
              </w:rPr>
            </w:pPr>
            <w:r>
              <w:rPr>
                <w:lang w:val="en-US"/>
              </w:rPr>
              <w:t>System Design Specification (SDS)</w:t>
            </w:r>
          </w:p>
        </w:tc>
        <w:tc>
          <w:tcPr>
            <w:tcW w:w="4508" w:type="dxa"/>
          </w:tcPr>
          <w:p w14:paraId="3082BA8F" w14:textId="77777777" w:rsidR="001E75F0" w:rsidRDefault="000B261D">
            <w:pPr>
              <w:spacing w:after="0" w:line="240" w:lineRule="auto"/>
              <w:rPr>
                <w:lang w:val="en-US"/>
              </w:rPr>
            </w:pPr>
            <w:r>
              <w:rPr>
                <w:lang w:val="en-US"/>
              </w:rPr>
              <w:t xml:space="preserve">A document which explains the complete design structure of the system, in line with the scheduling, staffing and point by point costing. This document is crucial for the development team </w:t>
            </w:r>
            <w:proofErr w:type="gramStart"/>
            <w:r>
              <w:rPr>
                <w:lang w:val="en-US"/>
              </w:rPr>
              <w:t>in order to</w:t>
            </w:r>
            <w:proofErr w:type="gramEnd"/>
            <w:r>
              <w:rPr>
                <w:lang w:val="en-US"/>
              </w:rPr>
              <w:t xml:space="preserve"> build the proposed system</w:t>
            </w:r>
          </w:p>
        </w:tc>
      </w:tr>
      <w:tr w:rsidR="000B261D" w14:paraId="0383CCD9" w14:textId="77777777">
        <w:tc>
          <w:tcPr>
            <w:tcW w:w="4116" w:type="dxa"/>
          </w:tcPr>
          <w:p w14:paraId="6B1B9B71" w14:textId="60F8BA5C" w:rsidR="000B261D" w:rsidRDefault="000B261D">
            <w:pPr>
              <w:pStyle w:val="ListParagraph"/>
              <w:numPr>
                <w:ilvl w:val="0"/>
                <w:numId w:val="8"/>
              </w:numPr>
              <w:spacing w:after="0" w:line="240" w:lineRule="auto"/>
              <w:rPr>
                <w:lang w:val="en-US"/>
              </w:rPr>
            </w:pPr>
            <w:r>
              <w:rPr>
                <w:lang w:val="en-US"/>
              </w:rPr>
              <w:t>Test Summary Report</w:t>
            </w:r>
          </w:p>
        </w:tc>
        <w:tc>
          <w:tcPr>
            <w:tcW w:w="4508" w:type="dxa"/>
          </w:tcPr>
          <w:p w14:paraId="1D2730B2" w14:textId="7FB53B91" w:rsidR="000B261D" w:rsidRPr="000B261D" w:rsidRDefault="000B261D" w:rsidP="000B261D">
            <w:pPr>
              <w:suppressAutoHyphens/>
              <w:spacing w:after="0" w:line="240" w:lineRule="auto"/>
              <w:rPr>
                <w:rFonts w:eastAsia="Times New Roman"/>
                <w:szCs w:val="24"/>
                <w:lang w:eastAsia="en-MY"/>
              </w:rPr>
            </w:pPr>
            <w:r w:rsidRPr="000B261D">
              <w:rPr>
                <w:rFonts w:eastAsia="Times New Roman"/>
                <w:szCs w:val="24"/>
                <w:lang w:eastAsia="en-MY"/>
              </w:rPr>
              <w:t xml:space="preserve">A document whereby would state the overall report of the system in terms of the functionality of the system with regards to the client’s demand. </w:t>
            </w:r>
          </w:p>
        </w:tc>
      </w:tr>
      <w:tr w:rsidR="000B261D" w14:paraId="046BE037" w14:textId="77777777">
        <w:tc>
          <w:tcPr>
            <w:tcW w:w="4116" w:type="dxa"/>
          </w:tcPr>
          <w:p w14:paraId="0EEAA376" w14:textId="7C35DAC9" w:rsidR="000B261D" w:rsidRDefault="000B261D">
            <w:pPr>
              <w:pStyle w:val="ListParagraph"/>
              <w:numPr>
                <w:ilvl w:val="0"/>
                <w:numId w:val="8"/>
              </w:numPr>
              <w:spacing w:after="0" w:line="240" w:lineRule="auto"/>
              <w:rPr>
                <w:lang w:val="en-US"/>
              </w:rPr>
            </w:pPr>
            <w:proofErr w:type="spellStart"/>
            <w:r>
              <w:rPr>
                <w:lang w:val="en-US"/>
              </w:rPr>
              <w:t>TSPi</w:t>
            </w:r>
            <w:proofErr w:type="spellEnd"/>
            <w:r>
              <w:rPr>
                <w:lang w:val="en-US"/>
              </w:rPr>
              <w:t xml:space="preserve"> Forms</w:t>
            </w:r>
          </w:p>
        </w:tc>
        <w:tc>
          <w:tcPr>
            <w:tcW w:w="4508" w:type="dxa"/>
          </w:tcPr>
          <w:p w14:paraId="5A8D93CC" w14:textId="56823863" w:rsidR="000B261D" w:rsidRPr="000B261D" w:rsidRDefault="000B261D" w:rsidP="000B261D">
            <w:pPr>
              <w:spacing w:after="0" w:line="240" w:lineRule="auto"/>
            </w:pPr>
            <w:r w:rsidRPr="000B261D">
              <w:t xml:space="preserve">A various of forms which are </w:t>
            </w:r>
            <w:proofErr w:type="spellStart"/>
            <w:proofErr w:type="gramStart"/>
            <w:r w:rsidRPr="000B261D">
              <w:t>use</w:t>
            </w:r>
            <w:proofErr w:type="spellEnd"/>
            <w:proofErr w:type="gramEnd"/>
            <w:r w:rsidRPr="000B261D">
              <w:t xml:space="preserve"> to standardize the progress and information that are discussed in the project. This is done for the good of user or developers who choose to improve the system </w:t>
            </w:r>
            <w:proofErr w:type="gramStart"/>
            <w:r w:rsidRPr="000B261D">
              <w:t>and also</w:t>
            </w:r>
            <w:proofErr w:type="gramEnd"/>
            <w:r w:rsidRPr="000B261D">
              <w:t xml:space="preserve"> a schedule which provides a guide to ensure the project is completed accordingly.</w:t>
            </w:r>
          </w:p>
        </w:tc>
      </w:tr>
    </w:tbl>
    <w:p w14:paraId="16687156" w14:textId="59B1CB2C" w:rsidR="001E75F0" w:rsidRPr="000B261D" w:rsidRDefault="000B261D" w:rsidP="000B261D">
      <w:pPr>
        <w:rPr>
          <w:lang w:val="en-US"/>
        </w:rPr>
        <w:sectPr w:rsidR="001E75F0" w:rsidRPr="000B261D">
          <w:footerReference w:type="default" r:id="rId45"/>
          <w:pgSz w:w="11906" w:h="16838"/>
          <w:pgMar w:top="1440" w:right="1440" w:bottom="1440" w:left="1440" w:header="708" w:footer="708" w:gutter="0"/>
          <w:cols w:space="720"/>
          <w:docGrid w:linePitch="360"/>
        </w:sectPr>
      </w:pPr>
      <w:r>
        <w:rPr>
          <w:lang w:val="en-US"/>
        </w:rPr>
        <w:tab/>
      </w:r>
      <w:r>
        <w:rPr>
          <w:lang w:val="en-US"/>
        </w:rPr>
        <w:tab/>
      </w:r>
      <w:bookmarkEnd w:id="66"/>
    </w:p>
    <w:p w14:paraId="3FD0BC98" w14:textId="77777777" w:rsidR="001E75F0" w:rsidRDefault="000B261D">
      <w:pPr>
        <w:pStyle w:val="Heading1"/>
      </w:pPr>
      <w:bookmarkStart w:id="67" w:name="_Toc57123389"/>
      <w:r>
        <w:lastRenderedPageBreak/>
        <w:t>Project Planning</w:t>
      </w:r>
      <w:bookmarkEnd w:id="67"/>
    </w:p>
    <w:p w14:paraId="45DFF094" w14:textId="77777777" w:rsidR="001E75F0" w:rsidRDefault="000B261D">
      <w:pPr>
        <w:pStyle w:val="Heading1"/>
        <w:numPr>
          <w:ilvl w:val="0"/>
          <w:numId w:val="0"/>
        </w:numPr>
      </w:pPr>
      <w:bookmarkStart w:id="68" w:name="_Toc55828179"/>
      <w:bookmarkStart w:id="69" w:name="_Toc55823943"/>
      <w:bookmarkStart w:id="70" w:name="_Toc57123390"/>
      <w:r>
        <w:rPr>
          <w:noProof/>
        </w:rPr>
        <w:drawing>
          <wp:inline distT="0" distB="0" distL="0" distR="0" wp14:anchorId="26A359AD" wp14:editId="63B40FEC">
            <wp:extent cx="8879840" cy="4455160"/>
            <wp:effectExtent l="0" t="0" r="5080" b="10160"/>
            <wp:docPr id="1063" name="Picture 27"/>
            <wp:cNvGraphicFramePr/>
            <a:graphic xmlns:a="http://schemas.openxmlformats.org/drawingml/2006/main">
              <a:graphicData uri="http://schemas.openxmlformats.org/drawingml/2006/picture">
                <pic:pic xmlns:pic="http://schemas.openxmlformats.org/drawingml/2006/picture">
                  <pic:nvPicPr>
                    <pic:cNvPr id="1063" name="Picture 27"/>
                    <pic:cNvPicPr/>
                  </pic:nvPicPr>
                  <pic:blipFill>
                    <a:blip r:embed="rId46" cstate="print"/>
                    <a:srcRect/>
                    <a:stretch>
                      <a:fillRect/>
                    </a:stretch>
                  </pic:blipFill>
                  <pic:spPr>
                    <a:xfrm>
                      <a:off x="0" y="0"/>
                      <a:ext cx="8879840" cy="4455160"/>
                    </a:xfrm>
                    <a:prstGeom prst="rect">
                      <a:avLst/>
                    </a:prstGeom>
                  </pic:spPr>
                </pic:pic>
              </a:graphicData>
            </a:graphic>
          </wp:inline>
        </w:drawing>
      </w:r>
      <w:bookmarkEnd w:id="68"/>
      <w:bookmarkEnd w:id="69"/>
      <w:bookmarkEnd w:id="70"/>
    </w:p>
    <w:p w14:paraId="3B1D440B" w14:textId="77777777" w:rsidR="001E75F0" w:rsidRDefault="000B261D">
      <w:pPr>
        <w:pStyle w:val="Caption"/>
        <w:keepNext/>
        <w:jc w:val="center"/>
      </w:pPr>
      <w:bookmarkStart w:id="71" w:name="_Toc55823968"/>
      <w:bookmarkStart w:id="72" w:name="_Toc55811285"/>
      <w:bookmarkStart w:id="73" w:name="_Toc55826167"/>
      <w:bookmarkStart w:id="74" w:name="_Toc55828221"/>
      <w:bookmarkStart w:id="75" w:name="_Toc57123401"/>
      <w:bookmarkStart w:id="76" w:name="_Toc57123413"/>
      <w:r>
        <w:t xml:space="preserve">Figure </w:t>
      </w:r>
      <w:r w:rsidR="008C2BEA">
        <w:fldChar w:fldCharType="begin"/>
      </w:r>
      <w:r w:rsidR="008C2BEA">
        <w:instrText xml:space="preserve"> SEQ Figure \* ARABIC </w:instrText>
      </w:r>
      <w:r w:rsidR="008C2BEA">
        <w:fldChar w:fldCharType="separate"/>
      </w:r>
      <w:r>
        <w:t>7</w:t>
      </w:r>
      <w:r w:rsidR="008C2BEA">
        <w:fldChar w:fldCharType="end"/>
      </w:r>
      <w:r>
        <w:t xml:space="preserve"> : Gantt Chart for Sprint #1 - Planning</w:t>
      </w:r>
      <w:bookmarkEnd w:id="71"/>
      <w:bookmarkEnd w:id="72"/>
      <w:bookmarkEnd w:id="73"/>
      <w:bookmarkEnd w:id="74"/>
      <w:bookmarkEnd w:id="75"/>
      <w:bookmarkEnd w:id="76"/>
    </w:p>
    <w:p w14:paraId="6CC83183" w14:textId="7A954C8F" w:rsidR="001E75F0" w:rsidRDefault="00CD0A01">
      <w:pPr>
        <w:keepNext/>
      </w:pPr>
      <w:bookmarkStart w:id="77" w:name="_Toc55000817"/>
      <w:r>
        <w:rPr>
          <w:noProof/>
        </w:rPr>
        <w:lastRenderedPageBreak/>
        <w:drawing>
          <wp:inline distT="0" distB="0" distL="0" distR="0" wp14:anchorId="7355BAF4" wp14:editId="4CA6F7CB">
            <wp:extent cx="8868410" cy="4514215"/>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68410" cy="4514215"/>
                    </a:xfrm>
                    <a:prstGeom prst="rect">
                      <a:avLst/>
                    </a:prstGeom>
                    <a:noFill/>
                    <a:ln>
                      <a:noFill/>
                    </a:ln>
                  </pic:spPr>
                </pic:pic>
              </a:graphicData>
            </a:graphic>
          </wp:inline>
        </w:drawing>
      </w:r>
    </w:p>
    <w:p w14:paraId="57204E6C" w14:textId="77777777" w:rsidR="001E75F0" w:rsidRDefault="000B261D">
      <w:pPr>
        <w:pStyle w:val="Caption"/>
        <w:jc w:val="center"/>
      </w:pPr>
      <w:bookmarkStart w:id="78" w:name="_Toc55826168"/>
      <w:bookmarkStart w:id="79" w:name="_Toc55480065"/>
      <w:bookmarkStart w:id="80" w:name="_Toc55828222"/>
      <w:bookmarkStart w:id="81" w:name="_Toc55823969"/>
      <w:bookmarkStart w:id="82" w:name="_Toc55811286"/>
      <w:bookmarkStart w:id="83" w:name="_Toc57123402"/>
      <w:bookmarkStart w:id="84" w:name="_Toc57123414"/>
      <w:r>
        <w:t xml:space="preserve">Figure </w:t>
      </w:r>
      <w:r w:rsidR="008C2BEA">
        <w:fldChar w:fldCharType="begin"/>
      </w:r>
      <w:r w:rsidR="008C2BEA">
        <w:instrText xml:space="preserve"> SEQ Figure \* ARABIC </w:instrText>
      </w:r>
      <w:r w:rsidR="008C2BEA">
        <w:fldChar w:fldCharType="separate"/>
      </w:r>
      <w:r>
        <w:t>8</w:t>
      </w:r>
      <w:r w:rsidR="008C2BEA">
        <w:fldChar w:fldCharType="end"/>
      </w:r>
      <w:r>
        <w:t xml:space="preserve"> : Gantt Chart for Sprint #2 - First Iteration</w:t>
      </w:r>
      <w:bookmarkEnd w:id="78"/>
      <w:bookmarkEnd w:id="79"/>
      <w:bookmarkEnd w:id="80"/>
      <w:bookmarkEnd w:id="81"/>
      <w:bookmarkEnd w:id="82"/>
      <w:bookmarkEnd w:id="83"/>
      <w:bookmarkEnd w:id="84"/>
    </w:p>
    <w:p w14:paraId="0D6D6B5D" w14:textId="77777777" w:rsidR="001E75F0" w:rsidRDefault="000B261D">
      <w:pPr>
        <w:keepNext/>
      </w:pPr>
      <w:r>
        <w:rPr>
          <w:noProof/>
        </w:rPr>
        <w:lastRenderedPageBreak/>
        <w:drawing>
          <wp:inline distT="0" distB="0" distL="0" distR="0" wp14:anchorId="0A961635" wp14:editId="3ADEA474">
            <wp:extent cx="8859520" cy="4606290"/>
            <wp:effectExtent l="0" t="0" r="10160" b="11430"/>
            <wp:docPr id="1065" name="Picture 29"/>
            <wp:cNvGraphicFramePr/>
            <a:graphic xmlns:a="http://schemas.openxmlformats.org/drawingml/2006/main">
              <a:graphicData uri="http://schemas.openxmlformats.org/drawingml/2006/picture">
                <pic:pic xmlns:pic="http://schemas.openxmlformats.org/drawingml/2006/picture">
                  <pic:nvPicPr>
                    <pic:cNvPr id="1065" name="Picture 29"/>
                    <pic:cNvPicPr/>
                  </pic:nvPicPr>
                  <pic:blipFill>
                    <a:blip r:embed="rId48" cstate="print"/>
                    <a:srcRect/>
                    <a:stretch>
                      <a:fillRect/>
                    </a:stretch>
                  </pic:blipFill>
                  <pic:spPr>
                    <a:xfrm>
                      <a:off x="0" y="0"/>
                      <a:ext cx="8859520" cy="4606290"/>
                    </a:xfrm>
                    <a:prstGeom prst="rect">
                      <a:avLst/>
                    </a:prstGeom>
                  </pic:spPr>
                </pic:pic>
              </a:graphicData>
            </a:graphic>
          </wp:inline>
        </w:drawing>
      </w:r>
    </w:p>
    <w:p w14:paraId="39BC985E" w14:textId="77777777" w:rsidR="001E75F0" w:rsidRDefault="000B261D">
      <w:pPr>
        <w:pStyle w:val="Caption"/>
        <w:jc w:val="center"/>
        <w:sectPr w:rsidR="001E75F0">
          <w:pgSz w:w="16838" w:h="11906" w:orient="landscape"/>
          <w:pgMar w:top="1440" w:right="1440" w:bottom="1440" w:left="1440" w:header="708" w:footer="708" w:gutter="0"/>
          <w:cols w:space="720"/>
          <w:docGrid w:linePitch="360"/>
        </w:sectPr>
      </w:pPr>
      <w:bookmarkStart w:id="85" w:name="_Toc55480036"/>
      <w:bookmarkStart w:id="86" w:name="_Toc55811287"/>
      <w:bookmarkStart w:id="87" w:name="_Toc55823970"/>
      <w:bookmarkStart w:id="88" w:name="_Toc55828223"/>
      <w:bookmarkStart w:id="89" w:name="_Toc55826169"/>
      <w:bookmarkStart w:id="90" w:name="_Toc55480066"/>
      <w:bookmarkStart w:id="91" w:name="_Toc57123403"/>
      <w:bookmarkStart w:id="92" w:name="_Toc57123415"/>
      <w:r>
        <w:t xml:space="preserve">Figure </w:t>
      </w:r>
      <w:r w:rsidR="008C2BEA">
        <w:fldChar w:fldCharType="begin"/>
      </w:r>
      <w:r w:rsidR="008C2BEA">
        <w:instrText xml:space="preserve"> SEQ Figure \* ARABIC </w:instrText>
      </w:r>
      <w:r w:rsidR="008C2BEA">
        <w:fldChar w:fldCharType="separate"/>
      </w:r>
      <w:r>
        <w:t>9</w:t>
      </w:r>
      <w:r w:rsidR="008C2BEA">
        <w:fldChar w:fldCharType="end"/>
      </w:r>
      <w:r>
        <w:t xml:space="preserve"> : Gantt Chart for Sprint #3 - Second Iteration</w:t>
      </w:r>
      <w:bookmarkEnd w:id="77"/>
      <w:bookmarkEnd w:id="85"/>
      <w:bookmarkEnd w:id="86"/>
      <w:bookmarkEnd w:id="87"/>
      <w:bookmarkEnd w:id="88"/>
      <w:bookmarkEnd w:id="89"/>
      <w:bookmarkEnd w:id="90"/>
      <w:bookmarkEnd w:id="91"/>
      <w:bookmarkEnd w:id="92"/>
    </w:p>
    <w:p w14:paraId="132E0FDD" w14:textId="77777777" w:rsidR="001E75F0" w:rsidRDefault="000B261D">
      <w:pPr>
        <w:pStyle w:val="Heading1"/>
        <w:rPr>
          <w:lang w:eastAsia="en-MY"/>
        </w:rPr>
      </w:pPr>
      <w:bookmarkStart w:id="93" w:name="_Toc57123391"/>
      <w:r>
        <w:rPr>
          <w:lang w:eastAsia="en-MY"/>
        </w:rPr>
        <w:lastRenderedPageBreak/>
        <w:t>References</w:t>
      </w:r>
      <w:bookmarkEnd w:id="93"/>
    </w:p>
    <w:p w14:paraId="69235039" w14:textId="77777777" w:rsidR="001E75F0" w:rsidRDefault="000B261D" w:rsidP="00CD0A01">
      <w:pPr>
        <w:pStyle w:val="NormalWeb"/>
        <w:ind w:left="567" w:hanging="567"/>
      </w:pPr>
      <w:r>
        <w:t xml:space="preserve">Cohn, M. (n.d.). </w:t>
      </w:r>
      <w:r>
        <w:rPr>
          <w:i/>
          <w:iCs/>
        </w:rPr>
        <w:t>Scrum Methodology and Project Management</w:t>
      </w:r>
      <w:r>
        <w:t xml:space="preserve">. Retrieved </w:t>
      </w:r>
      <w:r>
        <w:rPr>
          <w:lang w:val="id-ID"/>
        </w:rPr>
        <w:t>October</w:t>
      </w:r>
      <w:r>
        <w:t xml:space="preserve"> </w:t>
      </w:r>
      <w:r>
        <w:rPr>
          <w:lang w:val="id-ID"/>
        </w:rPr>
        <w:t>28</w:t>
      </w:r>
      <w:r>
        <w:t>, 2020, from https://www.mountaingoatsoftware.com/agile/scrum</w:t>
      </w:r>
    </w:p>
    <w:p w14:paraId="0AC98ABA" w14:textId="77777777" w:rsidR="001E75F0" w:rsidRDefault="000B261D" w:rsidP="00CD0A01">
      <w:pPr>
        <w:pStyle w:val="NormalWeb"/>
        <w:ind w:left="567" w:hanging="567"/>
      </w:pPr>
      <w:r>
        <w:t xml:space="preserve">Understanding Agile Scrum in 10 minutes • </w:t>
      </w:r>
      <w:proofErr w:type="spellStart"/>
      <w:r>
        <w:t>Tuleap</w:t>
      </w:r>
      <w:proofErr w:type="spellEnd"/>
      <w:r>
        <w:t xml:space="preserve">. (2020, October 13). Retrieved </w:t>
      </w:r>
      <w:r>
        <w:rPr>
          <w:lang w:val="id-ID"/>
        </w:rPr>
        <w:t>October</w:t>
      </w:r>
      <w:r>
        <w:t xml:space="preserve"> </w:t>
      </w:r>
      <w:r>
        <w:rPr>
          <w:lang w:val="id-ID"/>
        </w:rPr>
        <w:t>28</w:t>
      </w:r>
      <w:r>
        <w:t>, 2020, from https://www.tuleap.org/agile-scrum-in-10-minutes/</w:t>
      </w:r>
    </w:p>
    <w:p w14:paraId="70DBCA40" w14:textId="77777777" w:rsidR="001E75F0" w:rsidRDefault="000B261D" w:rsidP="00CD0A01">
      <w:pPr>
        <w:pStyle w:val="NormalWeb"/>
        <w:ind w:left="567" w:hanging="567"/>
        <w:sectPr w:rsidR="001E75F0">
          <w:pgSz w:w="11906" w:h="16838"/>
          <w:pgMar w:top="1440" w:right="1440" w:bottom="1440" w:left="1440" w:header="708" w:footer="708" w:gutter="0"/>
          <w:cols w:space="720"/>
          <w:docGrid w:linePitch="360"/>
        </w:sectPr>
      </w:pPr>
      <w:r>
        <w:t xml:space="preserve">What is a Sprint in Scrum? (n.d.). Retrieved </w:t>
      </w:r>
      <w:r>
        <w:rPr>
          <w:lang w:val="id-ID"/>
        </w:rPr>
        <w:t>October 28</w:t>
      </w:r>
      <w:r>
        <w:t>, 2020, from https://www.scrum.org/resources/what-is-a-sprint-in-scrum</w:t>
      </w:r>
    </w:p>
    <w:p w14:paraId="3AEADA6F" w14:textId="77777777" w:rsidR="001E75F0" w:rsidRDefault="000B261D">
      <w:pPr>
        <w:pStyle w:val="Heading1"/>
      </w:pPr>
      <w:bookmarkStart w:id="94" w:name="_Toc57123392"/>
      <w:r>
        <w:lastRenderedPageBreak/>
        <w:t>Appendices</w:t>
      </w:r>
      <w:bookmarkEnd w:id="94"/>
    </w:p>
    <w:p w14:paraId="5ECA9E6D" w14:textId="50A947EE" w:rsidR="001E75F0" w:rsidRDefault="000B261D">
      <w:pPr>
        <w:pStyle w:val="Heading2"/>
      </w:pPr>
      <w:bookmarkStart w:id="95" w:name="_Toc57123393"/>
      <w:r>
        <w:t xml:space="preserve">Appendix A: </w:t>
      </w:r>
      <w:bookmarkEnd w:id="1"/>
      <w:r>
        <w:t>Details of S</w:t>
      </w:r>
      <w:r w:rsidR="00DF07F7">
        <w:t>crum</w:t>
      </w:r>
      <w:r>
        <w:t xml:space="preserve"> Method Roles in the S</w:t>
      </w:r>
      <w:r w:rsidR="00DF07F7">
        <w:t>crum</w:t>
      </w:r>
      <w:r>
        <w:t xml:space="preserve"> Method.</w:t>
      </w:r>
      <w:bookmarkEnd w:id="95"/>
    </w:p>
    <w:p w14:paraId="1E2CAE17" w14:textId="7B092A52" w:rsidR="001E75F0" w:rsidRDefault="000B261D">
      <w:pPr>
        <w:ind w:firstLine="420"/>
      </w:pPr>
      <w:r>
        <w:t>There are usually three type of common role needed in the S</w:t>
      </w:r>
      <w:r w:rsidR="00DF07F7">
        <w:t>crum</w:t>
      </w:r>
      <w:r>
        <w:t>. This is the following description of the role:</w:t>
      </w:r>
    </w:p>
    <w:p w14:paraId="331F70D0" w14:textId="77777777" w:rsidR="001E75F0" w:rsidRDefault="000B261D">
      <w:pPr>
        <w:ind w:firstLine="420"/>
      </w:pPr>
      <w:r>
        <w:t xml:space="preserve"> </w:t>
      </w:r>
    </w:p>
    <w:p w14:paraId="5837A7D7" w14:textId="77777777" w:rsidR="001E75F0" w:rsidRDefault="000B261D">
      <w:pPr>
        <w:numPr>
          <w:ilvl w:val="0"/>
          <w:numId w:val="9"/>
        </w:numPr>
        <w:spacing w:after="0"/>
        <w:rPr>
          <w:b/>
          <w:bCs/>
        </w:rPr>
      </w:pPr>
      <w:r>
        <w:rPr>
          <w:b/>
          <w:bCs/>
        </w:rPr>
        <w:t>Sprint Master</w:t>
      </w:r>
    </w:p>
    <w:p w14:paraId="6A2EB97F" w14:textId="7473A2E6" w:rsidR="001E75F0" w:rsidRDefault="000B261D">
      <w:pPr>
        <w:ind w:leftChars="100" w:left="240" w:firstLine="420"/>
      </w:pPr>
      <w:r>
        <w:t>- The scrum master is one of the development team which will be responsible to make sure the team always practices S</w:t>
      </w:r>
      <w:r w:rsidR="00DF07F7">
        <w:t>crum</w:t>
      </w:r>
      <w:r>
        <w:t xml:space="preserve"> method and keep the balance between product owner/stakeholder requirement and team. This role needs to make sure the product backlog keeps in the right shape and the S</w:t>
      </w:r>
      <w:r w:rsidR="00DF07F7">
        <w:t>crum</w:t>
      </w:r>
      <w:r>
        <w:t xml:space="preserve"> process can be ready in the next sprint. Lastly, Scrum master also make sure the team is not over-commit to achieve the task they handle during the sprint duration due to pressure from the owner product requirement. In this role the person in charge is the project manager, Nur </w:t>
      </w:r>
      <w:proofErr w:type="spellStart"/>
      <w:r>
        <w:t>Syarwarni</w:t>
      </w:r>
      <w:proofErr w:type="spellEnd"/>
      <w:r>
        <w:t xml:space="preserve"> </w:t>
      </w:r>
      <w:proofErr w:type="spellStart"/>
      <w:r>
        <w:t>binti</w:t>
      </w:r>
      <w:proofErr w:type="spellEnd"/>
      <w:r>
        <w:t xml:space="preserve"> Berjaya and the team leader, Mohamed </w:t>
      </w:r>
      <w:proofErr w:type="spellStart"/>
      <w:r>
        <w:t>Adzhar</w:t>
      </w:r>
      <w:proofErr w:type="spellEnd"/>
      <w:r>
        <w:t xml:space="preserve"> bin Zaidi.</w:t>
      </w:r>
    </w:p>
    <w:p w14:paraId="1D8F278A" w14:textId="77777777" w:rsidR="001E75F0" w:rsidRDefault="000B261D">
      <w:pPr>
        <w:ind w:leftChars="100" w:left="240" w:firstLine="420"/>
      </w:pPr>
      <w:r>
        <w:t xml:space="preserve">  </w:t>
      </w:r>
    </w:p>
    <w:p w14:paraId="17EC89EA" w14:textId="77777777" w:rsidR="001E75F0" w:rsidRDefault="000B261D">
      <w:pPr>
        <w:numPr>
          <w:ilvl w:val="0"/>
          <w:numId w:val="9"/>
        </w:numPr>
        <w:spacing w:after="0"/>
        <w:rPr>
          <w:b/>
          <w:bCs/>
        </w:rPr>
      </w:pPr>
      <w:r>
        <w:rPr>
          <w:b/>
          <w:bCs/>
        </w:rPr>
        <w:t>Owner Product</w:t>
      </w:r>
    </w:p>
    <w:p w14:paraId="687392FF" w14:textId="41E9A566" w:rsidR="001E75F0" w:rsidRDefault="000B261D">
      <w:pPr>
        <w:ind w:firstLine="420"/>
      </w:pPr>
      <w:r>
        <w:t>- Owner products need to cooperate with the team developer by giving the information of the product in S</w:t>
      </w:r>
      <w:r w:rsidR="00DF07F7">
        <w:t>crum</w:t>
      </w:r>
      <w:r>
        <w:t xml:space="preserve">. They are also responsible to provide feedback for the system which need to keep the product backlog stage up to date. This role representing the client/stakeholder of the product we choose for our web which is </w:t>
      </w:r>
      <w:proofErr w:type="spellStart"/>
      <w:r>
        <w:t>Abella</w:t>
      </w:r>
      <w:proofErr w:type="spellEnd"/>
      <w:r>
        <w:t xml:space="preserve"> Perfume Scent, founder by Madam Linda.</w:t>
      </w:r>
    </w:p>
    <w:p w14:paraId="34DB3B4C" w14:textId="77777777" w:rsidR="001E75F0" w:rsidRDefault="000B261D">
      <w:pPr>
        <w:ind w:firstLine="420"/>
      </w:pPr>
      <w:r>
        <w:t xml:space="preserve"> </w:t>
      </w:r>
    </w:p>
    <w:p w14:paraId="597E9359" w14:textId="77777777" w:rsidR="001E75F0" w:rsidRDefault="000B261D">
      <w:pPr>
        <w:numPr>
          <w:ilvl w:val="0"/>
          <w:numId w:val="9"/>
        </w:numPr>
        <w:spacing w:after="0"/>
        <w:rPr>
          <w:b/>
          <w:bCs/>
        </w:rPr>
      </w:pPr>
      <w:r>
        <w:rPr>
          <w:b/>
          <w:bCs/>
        </w:rPr>
        <w:t>Development Team</w:t>
      </w:r>
    </w:p>
    <w:p w14:paraId="67E794C5" w14:textId="77777777" w:rsidR="001E75F0" w:rsidRDefault="000B261D">
      <w:pPr>
        <w:ind w:firstLine="420"/>
      </w:pPr>
      <w:r>
        <w:t>- The team can be multidisciplinary and include many categories of individuals: developers, architects of software, functional analysts, graphic designers, ergonomists, engineers of systems, etc. This represent our team member.</w:t>
      </w:r>
    </w:p>
    <w:p w14:paraId="3A4348CC" w14:textId="2435B907" w:rsidR="001E75F0" w:rsidRDefault="000B261D">
      <w:pPr>
        <w:ind w:firstLine="420"/>
      </w:pPr>
      <w:r>
        <w:t xml:space="preserve"> </w:t>
      </w:r>
    </w:p>
    <w:p w14:paraId="3C07F877" w14:textId="77777777" w:rsidR="00CD0A01" w:rsidRDefault="00CD0A01">
      <w:pPr>
        <w:ind w:firstLine="420"/>
      </w:pPr>
    </w:p>
    <w:p w14:paraId="424C7DEB" w14:textId="6D0DE406" w:rsidR="001E75F0" w:rsidRDefault="000B261D">
      <w:pPr>
        <w:rPr>
          <w:b/>
          <w:bCs/>
        </w:rPr>
      </w:pPr>
      <w:r>
        <w:rPr>
          <w:b/>
          <w:bCs/>
        </w:rPr>
        <w:lastRenderedPageBreak/>
        <w:t>Artifacts of the S</w:t>
      </w:r>
      <w:r w:rsidR="00476CC0">
        <w:rPr>
          <w:b/>
          <w:bCs/>
        </w:rPr>
        <w:t>crum</w:t>
      </w:r>
      <w:r>
        <w:rPr>
          <w:b/>
          <w:bCs/>
        </w:rPr>
        <w:t xml:space="preserve"> process</w:t>
      </w:r>
    </w:p>
    <w:p w14:paraId="0B8788F9" w14:textId="7DCDB1CE" w:rsidR="001E75F0" w:rsidRDefault="000B261D">
      <w:r>
        <w:t xml:space="preserve">Artifacts usually a main step for </w:t>
      </w:r>
      <w:r w:rsidR="00DF07F7">
        <w:t>S</w:t>
      </w:r>
      <w:r>
        <w:t>crum process, the following is a little bit explanation of the process:</w:t>
      </w:r>
    </w:p>
    <w:p w14:paraId="699E81CF" w14:textId="77777777" w:rsidR="001E75F0" w:rsidRDefault="000B261D">
      <w:r>
        <w:t xml:space="preserve"> </w:t>
      </w:r>
    </w:p>
    <w:p w14:paraId="00E6DBBD" w14:textId="77777777" w:rsidR="001E75F0" w:rsidRDefault="000B261D">
      <w:pPr>
        <w:numPr>
          <w:ilvl w:val="0"/>
          <w:numId w:val="10"/>
        </w:numPr>
        <w:spacing w:after="0"/>
        <w:rPr>
          <w:b/>
          <w:bCs/>
        </w:rPr>
      </w:pPr>
      <w:r>
        <w:rPr>
          <w:b/>
          <w:bCs/>
        </w:rPr>
        <w:t>Product backlog</w:t>
      </w:r>
    </w:p>
    <w:p w14:paraId="3388869A" w14:textId="1CB1A447" w:rsidR="001E75F0" w:rsidRDefault="000B261D">
      <w:pPr>
        <w:ind w:firstLine="420"/>
      </w:pPr>
      <w:r>
        <w:rPr>
          <w:b/>
          <w:bCs/>
        </w:rPr>
        <w:t xml:space="preserve">- </w:t>
      </w:r>
      <w:r>
        <w:t>The main person in charge with this step is the product owner. Product owner will give some information related to what kind of customers they have because the product owner has a direct relation with their customer. This step will keep the product backlog up to date. Product backlog is one of the main steps if using S</w:t>
      </w:r>
      <w:r w:rsidR="00DF07F7">
        <w:t>crum</w:t>
      </w:r>
      <w:r>
        <w:t xml:space="preserve"> method in development of product. Product owner also need to keep the information easily shared with our development team through the project manager.</w:t>
      </w:r>
    </w:p>
    <w:p w14:paraId="17A08A7B" w14:textId="77777777" w:rsidR="001E75F0" w:rsidRDefault="000B261D">
      <w:pPr>
        <w:rPr>
          <w:b/>
          <w:bCs/>
        </w:rPr>
      </w:pPr>
      <w:r>
        <w:rPr>
          <w:b/>
          <w:bCs/>
        </w:rPr>
        <w:t xml:space="preserve"> </w:t>
      </w:r>
    </w:p>
    <w:p w14:paraId="04ED4912" w14:textId="77777777" w:rsidR="001E75F0" w:rsidRDefault="000B261D">
      <w:pPr>
        <w:numPr>
          <w:ilvl w:val="0"/>
          <w:numId w:val="10"/>
        </w:numPr>
        <w:spacing w:after="0"/>
        <w:rPr>
          <w:b/>
          <w:bCs/>
        </w:rPr>
      </w:pPr>
      <w:r>
        <w:rPr>
          <w:b/>
          <w:bCs/>
        </w:rPr>
        <w:t>The Sprint Backlog</w:t>
      </w:r>
    </w:p>
    <w:p w14:paraId="1E18F219" w14:textId="76792029" w:rsidR="001E75F0" w:rsidRDefault="000B261D">
      <w:pPr>
        <w:ind w:firstLine="420"/>
      </w:pPr>
      <w:r>
        <w:rPr>
          <w:b/>
          <w:bCs/>
        </w:rPr>
        <w:t xml:space="preserve">- </w:t>
      </w:r>
      <w:r>
        <w:t>The sprint backlog is a duration of time up to 2 weeks until 1 month is the max for development team to develop their design, reali</w:t>
      </w:r>
      <w:r w:rsidR="00DF07F7">
        <w:t>s</w:t>
      </w:r>
      <w:r>
        <w:t xml:space="preserve">e and test new features. </w:t>
      </w:r>
    </w:p>
    <w:p w14:paraId="3E0C6DE7" w14:textId="77777777" w:rsidR="001E75F0" w:rsidRDefault="000B261D">
      <w:pPr>
        <w:ind w:firstLine="420"/>
      </w:pPr>
      <w:r>
        <w:t xml:space="preserve"> </w:t>
      </w:r>
    </w:p>
    <w:p w14:paraId="7DE11DAE" w14:textId="77777777" w:rsidR="001E75F0" w:rsidRDefault="000B261D">
      <w:pPr>
        <w:numPr>
          <w:ilvl w:val="0"/>
          <w:numId w:val="10"/>
        </w:numPr>
        <w:spacing w:after="0"/>
        <w:rPr>
          <w:b/>
          <w:bCs/>
        </w:rPr>
      </w:pPr>
      <w:r>
        <w:rPr>
          <w:b/>
          <w:bCs/>
        </w:rPr>
        <w:t>Finished work</w:t>
      </w:r>
    </w:p>
    <w:p w14:paraId="403C8DCD" w14:textId="093E206E" w:rsidR="001E75F0" w:rsidRDefault="000B261D">
      <w:pPr>
        <w:ind w:firstLine="420"/>
      </w:pPr>
      <w:r>
        <w:rPr>
          <w:b/>
          <w:bCs/>
        </w:rPr>
        <w:t xml:space="preserve">- </w:t>
      </w:r>
      <w:r>
        <w:t>At this step, mostly about the web we build will delivered to the final user, owner. But it also can refer as a multiple sprint because it can refer as a duration of time which one is part is still under development, going through successive sprints, until the delivery to the user.</w:t>
      </w:r>
    </w:p>
    <w:p w14:paraId="2F6EDD73" w14:textId="77777777" w:rsidR="00CD0A01" w:rsidRDefault="00CD0A01">
      <w:pPr>
        <w:ind w:firstLine="420"/>
      </w:pPr>
    </w:p>
    <w:p w14:paraId="6E18D965" w14:textId="77777777" w:rsidR="001E75F0" w:rsidRDefault="000B261D">
      <w:r>
        <w:rPr>
          <w:b/>
          <w:bCs/>
        </w:rPr>
        <w:t>Scrum</w:t>
      </w:r>
      <w:r>
        <w:rPr>
          <w:b/>
          <w:bCs/>
          <w:lang w:val="id-ID"/>
        </w:rPr>
        <w:t xml:space="preserve"> </w:t>
      </w:r>
      <w:r>
        <w:rPr>
          <w:b/>
          <w:bCs/>
        </w:rPr>
        <w:t>cycle.</w:t>
      </w:r>
    </w:p>
    <w:p w14:paraId="4A58F56C" w14:textId="77777777" w:rsidR="001E75F0" w:rsidRDefault="000B261D">
      <w:r>
        <w:t>This section will explain a little bit about the scrum life cycle:</w:t>
      </w:r>
    </w:p>
    <w:p w14:paraId="65019857" w14:textId="4B32552D" w:rsidR="00CD0A01" w:rsidRDefault="00CD0A01"/>
    <w:p w14:paraId="64FA755D" w14:textId="77777777" w:rsidR="00CD0A01" w:rsidRDefault="00CD0A01"/>
    <w:p w14:paraId="1A805A07" w14:textId="77777777" w:rsidR="001E75F0" w:rsidRDefault="000B261D">
      <w:pPr>
        <w:numPr>
          <w:ilvl w:val="0"/>
          <w:numId w:val="11"/>
        </w:numPr>
        <w:spacing w:after="0"/>
        <w:rPr>
          <w:b/>
          <w:bCs/>
        </w:rPr>
      </w:pPr>
      <w:r>
        <w:rPr>
          <w:b/>
          <w:bCs/>
        </w:rPr>
        <w:lastRenderedPageBreak/>
        <w:t>Sprint planning meeting</w:t>
      </w:r>
    </w:p>
    <w:p w14:paraId="490A782A" w14:textId="1AE99A12" w:rsidR="001E75F0" w:rsidRDefault="000B261D">
      <w:pPr>
        <w:ind w:firstLine="420"/>
      </w:pPr>
      <w:r>
        <w:rPr>
          <w:b/>
          <w:bCs/>
        </w:rPr>
        <w:t xml:space="preserve">- </w:t>
      </w:r>
      <w:r>
        <w:t>This step is for organi</w:t>
      </w:r>
      <w:r w:rsidR="00DF07F7">
        <w:t>s</w:t>
      </w:r>
      <w:r>
        <w:t xml:space="preserve">ing what can be conveyed in the sprint duration and how will that work be finished. </w:t>
      </w:r>
    </w:p>
    <w:p w14:paraId="31B0B0E2" w14:textId="77777777" w:rsidR="001E75F0" w:rsidRDefault="000B261D">
      <w:pPr>
        <w:numPr>
          <w:ilvl w:val="0"/>
          <w:numId w:val="11"/>
        </w:numPr>
        <w:spacing w:after="0"/>
        <w:rPr>
          <w:b/>
          <w:bCs/>
        </w:rPr>
      </w:pPr>
      <w:r>
        <w:rPr>
          <w:b/>
          <w:bCs/>
        </w:rPr>
        <w:t>Daily stand up meeting</w:t>
      </w:r>
    </w:p>
    <w:p w14:paraId="627EAED5" w14:textId="77777777" w:rsidR="001E75F0" w:rsidRDefault="000B261D">
      <w:pPr>
        <w:ind w:firstLine="420"/>
      </w:pPr>
      <w:r>
        <w:rPr>
          <w:b/>
          <w:bCs/>
        </w:rPr>
        <w:t xml:space="preserve">- </w:t>
      </w:r>
      <w:r>
        <w:t xml:space="preserve">Daily meeting is when the development team </w:t>
      </w:r>
      <w:proofErr w:type="gramStart"/>
      <w:r>
        <w:t>having a discussion about</w:t>
      </w:r>
      <w:proofErr w:type="gramEnd"/>
      <w:r>
        <w:t xml:space="preserve"> the process which usually take 15 - 30 minutes by using WhatsApp chat, discord, Trello and other app. This meeting to make sure the process up to date in the following 24 hours and make </w:t>
      </w:r>
      <w:proofErr w:type="gramStart"/>
      <w:r>
        <w:t>future plan</w:t>
      </w:r>
      <w:proofErr w:type="gramEnd"/>
      <w:r>
        <w:t xml:space="preserve"> about the next process.</w:t>
      </w:r>
    </w:p>
    <w:p w14:paraId="31060E53" w14:textId="77777777" w:rsidR="001E75F0" w:rsidRDefault="000B261D">
      <w:pPr>
        <w:ind w:firstLine="420"/>
      </w:pPr>
      <w:r>
        <w:t xml:space="preserve"> </w:t>
      </w:r>
    </w:p>
    <w:p w14:paraId="50606409" w14:textId="77777777" w:rsidR="001E75F0" w:rsidRDefault="000B261D">
      <w:pPr>
        <w:numPr>
          <w:ilvl w:val="0"/>
          <w:numId w:val="11"/>
        </w:numPr>
        <w:spacing w:after="0"/>
        <w:rPr>
          <w:b/>
          <w:bCs/>
        </w:rPr>
      </w:pPr>
      <w:r>
        <w:rPr>
          <w:b/>
          <w:bCs/>
        </w:rPr>
        <w:t>Sprint review</w:t>
      </w:r>
    </w:p>
    <w:p w14:paraId="1CEA9DF7" w14:textId="77777777" w:rsidR="001E75F0" w:rsidRDefault="000B261D">
      <w:pPr>
        <w:ind w:firstLine="420"/>
      </w:pPr>
      <w:r>
        <w:rPr>
          <w:b/>
          <w:bCs/>
        </w:rPr>
        <w:t xml:space="preserve">- </w:t>
      </w:r>
      <w:r>
        <w:t>Sprint meeting is the step when our development team have meeting with the client/stockholder about the informal review of web application. We will give some demo of the web we build and figure which part we need to improve also have not done yet.</w:t>
      </w:r>
    </w:p>
    <w:p w14:paraId="6FBAC766" w14:textId="77777777" w:rsidR="001E75F0" w:rsidRDefault="001E75F0">
      <w:pPr>
        <w:ind w:firstLine="420"/>
      </w:pPr>
    </w:p>
    <w:p w14:paraId="6B807682" w14:textId="77777777" w:rsidR="001E75F0" w:rsidRDefault="000B261D">
      <w:pPr>
        <w:numPr>
          <w:ilvl w:val="0"/>
          <w:numId w:val="11"/>
        </w:numPr>
        <w:spacing w:after="0"/>
        <w:rPr>
          <w:b/>
          <w:bCs/>
        </w:rPr>
      </w:pPr>
      <w:r>
        <w:rPr>
          <w:b/>
          <w:bCs/>
        </w:rPr>
        <w:t>Sprint retrospective</w:t>
      </w:r>
    </w:p>
    <w:p w14:paraId="3A4F4D24" w14:textId="3B0FD325" w:rsidR="001E75F0" w:rsidRDefault="000B261D">
      <w:pPr>
        <w:ind w:firstLine="420"/>
      </w:pPr>
      <w:r>
        <w:rPr>
          <w:b/>
          <w:bCs/>
        </w:rPr>
        <w:t xml:space="preserve">- </w:t>
      </w:r>
      <w:r>
        <w:t>This step is one of the keys for future continuous improvement in the development of project. The development team will have meeting that takes place at the end of sprint duration. By analysing charts (Burnup chart, Burndown chart, Speed of team process). Moreover team development will openly examining and taking a step back from the past sprint to seeks improvement, looks for change also ponders how to optimi</w:t>
      </w:r>
      <w:r w:rsidR="00DF07F7">
        <w:t>s</w:t>
      </w:r>
      <w:r>
        <w:t xml:space="preserve">e the interaction between each teammates which can help in gaining  more idea and inspiration between people and choose the most suitable idea to raise the product quality, and generally, to move forward its efficiency. </w:t>
      </w:r>
    </w:p>
    <w:p w14:paraId="0F4F37EC" w14:textId="77777777" w:rsidR="001E75F0" w:rsidRDefault="001E75F0"/>
    <w:p w14:paraId="6D21040A" w14:textId="77777777" w:rsidR="001E75F0" w:rsidRDefault="000B261D">
      <w:r>
        <w:t xml:space="preserve"> </w:t>
      </w:r>
    </w:p>
    <w:p w14:paraId="26A4F363" w14:textId="77777777" w:rsidR="001E75F0" w:rsidRDefault="000B261D">
      <w:r>
        <w:br w:type="page"/>
      </w:r>
    </w:p>
    <w:p w14:paraId="2119EB44" w14:textId="77777777" w:rsidR="001E75F0" w:rsidRDefault="000B261D">
      <w:pPr>
        <w:pStyle w:val="Heading2"/>
      </w:pPr>
      <w:bookmarkStart w:id="96" w:name="_Toc57123394"/>
      <w:r>
        <w:lastRenderedPageBreak/>
        <w:t>Appendix B: Task Allocation, Responsibilities and Contribution</w:t>
      </w:r>
      <w:bookmarkEnd w:id="96"/>
    </w:p>
    <w:p w14:paraId="7A63626C" w14:textId="77777777" w:rsidR="001E75F0" w:rsidRDefault="000B261D">
      <w:pPr>
        <w:pStyle w:val="Caption"/>
        <w:keepNext/>
        <w:jc w:val="center"/>
      </w:pPr>
      <w:bookmarkStart w:id="97" w:name="_Toc57123416"/>
      <w:r>
        <w:t xml:space="preserve">Table </w:t>
      </w:r>
      <w:r w:rsidR="008C2BEA">
        <w:fldChar w:fldCharType="begin"/>
      </w:r>
      <w:r w:rsidR="008C2BEA">
        <w:instrText xml:space="preserve"> SEQ Table \* ARABIC </w:instrText>
      </w:r>
      <w:r w:rsidR="008C2BEA">
        <w:fldChar w:fldCharType="separate"/>
      </w:r>
      <w:r>
        <w:t>4</w:t>
      </w:r>
      <w:r w:rsidR="008C2BEA">
        <w:fldChar w:fldCharType="end"/>
      </w:r>
      <w:r>
        <w:t xml:space="preserve"> : Task Allocation, Responsibilities and Contribution</w:t>
      </w:r>
      <w:bookmarkEnd w:id="97"/>
    </w:p>
    <w:tbl>
      <w:tblPr>
        <w:tblStyle w:val="TableGrid"/>
        <w:tblW w:w="9085" w:type="dxa"/>
        <w:tblLook w:val="04A0" w:firstRow="1" w:lastRow="0" w:firstColumn="1" w:lastColumn="0" w:noHBand="0" w:noVBand="1"/>
      </w:tblPr>
      <w:tblGrid>
        <w:gridCol w:w="2197"/>
        <w:gridCol w:w="6888"/>
      </w:tblGrid>
      <w:tr w:rsidR="001E75F0" w14:paraId="2CD4FFED" w14:textId="77777777">
        <w:trPr>
          <w:trHeight w:val="353"/>
        </w:trPr>
        <w:tc>
          <w:tcPr>
            <w:tcW w:w="2197" w:type="dxa"/>
            <w:tcBorders>
              <w:top w:val="single" w:sz="4" w:space="0" w:color="auto"/>
              <w:left w:val="single" w:sz="4" w:space="0" w:color="auto"/>
              <w:bottom w:val="single" w:sz="4" w:space="0" w:color="auto"/>
              <w:right w:val="single" w:sz="4" w:space="0" w:color="auto"/>
            </w:tcBorders>
          </w:tcPr>
          <w:p w14:paraId="51C3B774" w14:textId="77777777" w:rsidR="001E75F0" w:rsidRDefault="000B261D">
            <w:pPr>
              <w:rPr>
                <w:b/>
                <w:bCs/>
              </w:rPr>
            </w:pPr>
            <w:r>
              <w:rPr>
                <w:b/>
                <w:bCs/>
              </w:rPr>
              <w:t>Team Member</w:t>
            </w:r>
          </w:p>
        </w:tc>
        <w:tc>
          <w:tcPr>
            <w:tcW w:w="6888" w:type="dxa"/>
            <w:tcBorders>
              <w:top w:val="single" w:sz="4" w:space="0" w:color="auto"/>
              <w:left w:val="nil"/>
              <w:bottom w:val="single" w:sz="4" w:space="0" w:color="auto"/>
              <w:right w:val="single" w:sz="4" w:space="0" w:color="auto"/>
            </w:tcBorders>
          </w:tcPr>
          <w:p w14:paraId="5C61BE79" w14:textId="77777777" w:rsidR="001E75F0" w:rsidRDefault="000B261D">
            <w:pPr>
              <w:rPr>
                <w:b/>
                <w:bCs/>
              </w:rPr>
            </w:pPr>
            <w:r>
              <w:rPr>
                <w:b/>
                <w:bCs/>
              </w:rPr>
              <w:t>Roles, Task and Responsibility</w:t>
            </w:r>
          </w:p>
        </w:tc>
      </w:tr>
      <w:tr w:rsidR="001E75F0" w14:paraId="1E77F983" w14:textId="77777777">
        <w:trPr>
          <w:trHeight w:val="675"/>
        </w:trPr>
        <w:tc>
          <w:tcPr>
            <w:tcW w:w="2197" w:type="dxa"/>
            <w:tcBorders>
              <w:top w:val="single" w:sz="4" w:space="0" w:color="auto"/>
              <w:left w:val="single" w:sz="4" w:space="0" w:color="auto"/>
              <w:bottom w:val="single" w:sz="4" w:space="0" w:color="auto"/>
              <w:right w:val="single" w:sz="4" w:space="0" w:color="auto"/>
            </w:tcBorders>
          </w:tcPr>
          <w:p w14:paraId="026AE405" w14:textId="77777777" w:rsidR="001E75F0" w:rsidRDefault="000B261D">
            <w:r>
              <w:t xml:space="preserve">Mohamed </w:t>
            </w:r>
            <w:proofErr w:type="spellStart"/>
            <w:r>
              <w:t>Adzhar</w:t>
            </w:r>
            <w:proofErr w:type="spellEnd"/>
            <w:r>
              <w:t xml:space="preserve"> bin Zaidi</w:t>
            </w:r>
          </w:p>
        </w:tc>
        <w:tc>
          <w:tcPr>
            <w:tcW w:w="6888" w:type="dxa"/>
            <w:tcBorders>
              <w:top w:val="single" w:sz="4" w:space="0" w:color="auto"/>
              <w:left w:val="nil"/>
              <w:bottom w:val="single" w:sz="4" w:space="0" w:color="auto"/>
              <w:right w:val="single" w:sz="4" w:space="0" w:color="auto"/>
            </w:tcBorders>
          </w:tcPr>
          <w:p w14:paraId="59BA3AC7" w14:textId="77777777" w:rsidR="001E75F0" w:rsidRDefault="000B261D">
            <w:pPr>
              <w:widowControl w:val="0"/>
              <w:numPr>
                <w:ilvl w:val="0"/>
                <w:numId w:val="12"/>
              </w:numPr>
              <w:spacing w:after="0"/>
              <w:jc w:val="both"/>
              <w:rPr>
                <w:b/>
                <w:bCs/>
              </w:rPr>
            </w:pPr>
            <w:r>
              <w:rPr>
                <w:b/>
                <w:bCs/>
              </w:rPr>
              <w:t>Team Leader</w:t>
            </w:r>
          </w:p>
          <w:p w14:paraId="586DCF84" w14:textId="77777777" w:rsidR="001E75F0" w:rsidRDefault="000B261D">
            <w:pPr>
              <w:ind w:firstLine="480"/>
            </w:pPr>
            <w:r>
              <w:t>- Make a final decision in the group discussion.</w:t>
            </w:r>
          </w:p>
          <w:p w14:paraId="07BEE907" w14:textId="77777777" w:rsidR="001E75F0" w:rsidRDefault="000B261D">
            <w:pPr>
              <w:ind w:firstLine="480"/>
            </w:pPr>
            <w:r>
              <w:t>- Monitor the project process from each member.</w:t>
            </w:r>
          </w:p>
          <w:p w14:paraId="41FE5E80" w14:textId="77777777" w:rsidR="001E75F0" w:rsidRDefault="000B261D">
            <w:pPr>
              <w:ind w:firstLine="480"/>
            </w:pPr>
            <w:r>
              <w:t>- Encourage the member project to do their task.</w:t>
            </w:r>
          </w:p>
          <w:p w14:paraId="567C2DBD" w14:textId="77777777" w:rsidR="001E75F0" w:rsidRDefault="000B261D">
            <w:pPr>
              <w:ind w:firstLine="480"/>
            </w:pPr>
            <w:r>
              <w:t xml:space="preserve">- Ensuring the project can be delivered on time </w:t>
            </w:r>
          </w:p>
          <w:p w14:paraId="74F3924F" w14:textId="77777777" w:rsidR="001E75F0" w:rsidRDefault="000B261D">
            <w:pPr>
              <w:ind w:firstLine="480"/>
            </w:pPr>
            <w:r>
              <w:t> </w:t>
            </w:r>
          </w:p>
          <w:p w14:paraId="3F40DB0F" w14:textId="77777777" w:rsidR="001E75F0" w:rsidRDefault="000B261D">
            <w:pPr>
              <w:widowControl w:val="0"/>
              <w:numPr>
                <w:ilvl w:val="0"/>
                <w:numId w:val="12"/>
              </w:numPr>
              <w:spacing w:after="0"/>
              <w:jc w:val="both"/>
              <w:rPr>
                <w:b/>
                <w:bCs/>
              </w:rPr>
            </w:pPr>
            <w:r>
              <w:rPr>
                <w:b/>
                <w:bCs/>
              </w:rPr>
              <w:t>Process Manager</w:t>
            </w:r>
          </w:p>
          <w:p w14:paraId="362099C1" w14:textId="77777777" w:rsidR="001E75F0" w:rsidRDefault="000B261D">
            <w:pPr>
              <w:ind w:firstLine="480"/>
            </w:pPr>
            <w:r>
              <w:t>- Working with the project manager to discuss about client requirement.</w:t>
            </w:r>
          </w:p>
          <w:p w14:paraId="1BB749A5" w14:textId="77777777" w:rsidR="001E75F0" w:rsidRDefault="000B261D">
            <w:pPr>
              <w:ind w:firstLine="480"/>
            </w:pPr>
            <w:r>
              <w:t>- Identifying the improvement needed in some area during the project process.</w:t>
            </w:r>
          </w:p>
          <w:p w14:paraId="6191122F" w14:textId="77777777" w:rsidR="001E75F0" w:rsidRDefault="000B261D">
            <w:pPr>
              <w:ind w:firstLine="480"/>
            </w:pPr>
            <w:r>
              <w:t>- Create and present the report of process which have been improve in the project.</w:t>
            </w:r>
          </w:p>
          <w:p w14:paraId="15738DB6" w14:textId="77777777" w:rsidR="001E75F0" w:rsidRDefault="000B261D">
            <w:pPr>
              <w:ind w:firstLine="480"/>
            </w:pPr>
            <w:r>
              <w:t>- Conduct ongoing process of analyses</w:t>
            </w:r>
          </w:p>
          <w:p w14:paraId="0D104388" w14:textId="77777777" w:rsidR="001E75F0" w:rsidRDefault="000B261D">
            <w:pPr>
              <w:ind w:firstLine="480"/>
            </w:pPr>
            <w:r>
              <w:t xml:space="preserve">- Lead a team that will be responsible for process assessments, and process design and redesign. </w:t>
            </w:r>
          </w:p>
          <w:p w14:paraId="43FB65AA" w14:textId="77777777" w:rsidR="001E75F0" w:rsidRDefault="000B261D">
            <w:pPr>
              <w:ind w:firstLine="480"/>
            </w:pPr>
            <w:r>
              <w:t>- Assist in programming process.</w:t>
            </w:r>
          </w:p>
        </w:tc>
      </w:tr>
      <w:tr w:rsidR="001E75F0" w14:paraId="382ABD9D" w14:textId="77777777">
        <w:trPr>
          <w:trHeight w:val="675"/>
        </w:trPr>
        <w:tc>
          <w:tcPr>
            <w:tcW w:w="2197" w:type="dxa"/>
            <w:tcBorders>
              <w:top w:val="single" w:sz="4" w:space="0" w:color="auto"/>
              <w:left w:val="single" w:sz="4" w:space="0" w:color="auto"/>
              <w:bottom w:val="single" w:sz="4" w:space="0" w:color="auto"/>
              <w:right w:val="single" w:sz="4" w:space="0" w:color="auto"/>
            </w:tcBorders>
          </w:tcPr>
          <w:p w14:paraId="7BABC664" w14:textId="77777777" w:rsidR="001E75F0" w:rsidRDefault="000B261D">
            <w:r>
              <w:t xml:space="preserve">Sh. Nur Aini </w:t>
            </w:r>
            <w:proofErr w:type="spellStart"/>
            <w:r>
              <w:t>Wafa</w:t>
            </w:r>
            <w:proofErr w:type="spellEnd"/>
            <w:r>
              <w:t xml:space="preserve"> </w:t>
            </w:r>
            <w:proofErr w:type="spellStart"/>
            <w:r>
              <w:t>binti</w:t>
            </w:r>
            <w:proofErr w:type="spellEnd"/>
            <w:r>
              <w:t xml:space="preserve"> Wan Ahmadi</w:t>
            </w:r>
          </w:p>
        </w:tc>
        <w:tc>
          <w:tcPr>
            <w:tcW w:w="6888" w:type="dxa"/>
            <w:tcBorders>
              <w:top w:val="single" w:sz="4" w:space="0" w:color="auto"/>
              <w:left w:val="nil"/>
              <w:bottom w:val="single" w:sz="4" w:space="0" w:color="auto"/>
              <w:right w:val="single" w:sz="4" w:space="0" w:color="auto"/>
            </w:tcBorders>
          </w:tcPr>
          <w:p w14:paraId="07E6E630" w14:textId="77777777" w:rsidR="001E75F0" w:rsidRDefault="000B261D">
            <w:pPr>
              <w:widowControl w:val="0"/>
              <w:numPr>
                <w:ilvl w:val="0"/>
                <w:numId w:val="13"/>
              </w:numPr>
              <w:spacing w:after="0"/>
              <w:jc w:val="both"/>
              <w:rPr>
                <w:b/>
                <w:bCs/>
              </w:rPr>
            </w:pPr>
            <w:r>
              <w:t> </w:t>
            </w:r>
            <w:r>
              <w:rPr>
                <w:b/>
                <w:bCs/>
              </w:rPr>
              <w:t>Planning Manager</w:t>
            </w:r>
          </w:p>
          <w:p w14:paraId="40197CA7" w14:textId="77777777" w:rsidR="001E75F0" w:rsidRDefault="000B261D">
            <w:r>
              <w:t xml:space="preserve">   - Ensuring the project keep in the right track and monitor all the planning process during the project duration.</w:t>
            </w:r>
          </w:p>
          <w:p w14:paraId="2CCFFBDE" w14:textId="77777777" w:rsidR="001E75F0" w:rsidRDefault="000B261D">
            <w:r>
              <w:lastRenderedPageBreak/>
              <w:t xml:space="preserve">   - Remind the member to submit task given before sprint duration over.</w:t>
            </w:r>
          </w:p>
          <w:p w14:paraId="41FE4E63" w14:textId="77777777" w:rsidR="001E75F0" w:rsidRDefault="000B261D">
            <w:r>
              <w:t xml:space="preserve">   - Set schedule for meeting, task due for member to submit and other planning propose which involve in the project development. </w:t>
            </w:r>
          </w:p>
          <w:p w14:paraId="54120487" w14:textId="77777777" w:rsidR="001E75F0" w:rsidRDefault="000B261D">
            <w:r>
              <w:t xml:space="preserve">  - Managing reports and necessary documentation</w:t>
            </w:r>
          </w:p>
          <w:p w14:paraId="5244A3B5" w14:textId="77777777" w:rsidR="001E75F0" w:rsidRDefault="001E75F0">
            <w:pPr>
              <w:widowControl w:val="0"/>
              <w:ind w:firstLine="480"/>
              <w:jc w:val="both"/>
            </w:pPr>
          </w:p>
          <w:p w14:paraId="2E49297A" w14:textId="77777777" w:rsidR="001E75F0" w:rsidRDefault="000B261D">
            <w:pPr>
              <w:widowControl w:val="0"/>
              <w:numPr>
                <w:ilvl w:val="0"/>
                <w:numId w:val="13"/>
              </w:numPr>
              <w:spacing w:after="0"/>
              <w:jc w:val="both"/>
              <w:rPr>
                <w:b/>
                <w:bCs/>
              </w:rPr>
            </w:pPr>
            <w:r>
              <w:t> </w:t>
            </w:r>
            <w:r>
              <w:rPr>
                <w:b/>
                <w:bCs/>
              </w:rPr>
              <w:t>Design Manager</w:t>
            </w:r>
          </w:p>
          <w:p w14:paraId="47C8F52D" w14:textId="77777777" w:rsidR="001E75F0" w:rsidRDefault="000B261D">
            <w:r>
              <w:t xml:space="preserve">   - Developing project design with the help of the project manager about the requirement client want </w:t>
            </w:r>
          </w:p>
          <w:p w14:paraId="0372A09C" w14:textId="77777777" w:rsidR="001E75F0" w:rsidRDefault="000B261D">
            <w:r>
              <w:t xml:space="preserve">  - Developing design strategies</w:t>
            </w:r>
          </w:p>
          <w:p w14:paraId="5F882B4E" w14:textId="77777777" w:rsidR="001E75F0" w:rsidRDefault="000B261D">
            <w:r>
              <w:t xml:space="preserve">  - Conducting presentation</w:t>
            </w:r>
          </w:p>
          <w:p w14:paraId="05F236BE" w14:textId="77777777" w:rsidR="001E75F0" w:rsidRDefault="000B261D">
            <w:r>
              <w:t xml:space="preserve">  - Assist technically internal and external process. </w:t>
            </w:r>
          </w:p>
        </w:tc>
      </w:tr>
      <w:tr w:rsidR="001E75F0" w14:paraId="6E795406" w14:textId="77777777">
        <w:trPr>
          <w:trHeight w:val="675"/>
        </w:trPr>
        <w:tc>
          <w:tcPr>
            <w:tcW w:w="2197" w:type="dxa"/>
            <w:tcBorders>
              <w:top w:val="single" w:sz="4" w:space="0" w:color="auto"/>
              <w:left w:val="single" w:sz="4" w:space="0" w:color="auto"/>
              <w:bottom w:val="single" w:sz="4" w:space="0" w:color="auto"/>
              <w:right w:val="single" w:sz="4" w:space="0" w:color="auto"/>
            </w:tcBorders>
          </w:tcPr>
          <w:p w14:paraId="5AB8F86A" w14:textId="77777777" w:rsidR="001E75F0" w:rsidRDefault="000B261D">
            <w:r>
              <w:lastRenderedPageBreak/>
              <w:t xml:space="preserve">Nur </w:t>
            </w:r>
            <w:proofErr w:type="spellStart"/>
            <w:r>
              <w:t>Syarwarni</w:t>
            </w:r>
            <w:proofErr w:type="spellEnd"/>
            <w:r>
              <w:t xml:space="preserve"> </w:t>
            </w:r>
            <w:proofErr w:type="spellStart"/>
            <w:r>
              <w:t>binti</w:t>
            </w:r>
            <w:proofErr w:type="spellEnd"/>
            <w:r>
              <w:t xml:space="preserve"> Berjaya</w:t>
            </w:r>
          </w:p>
        </w:tc>
        <w:tc>
          <w:tcPr>
            <w:tcW w:w="6888" w:type="dxa"/>
            <w:tcBorders>
              <w:top w:val="single" w:sz="4" w:space="0" w:color="auto"/>
              <w:left w:val="nil"/>
              <w:bottom w:val="single" w:sz="4" w:space="0" w:color="auto"/>
              <w:right w:val="single" w:sz="4" w:space="0" w:color="auto"/>
            </w:tcBorders>
          </w:tcPr>
          <w:p w14:paraId="051EE62F" w14:textId="77777777" w:rsidR="001E75F0" w:rsidRDefault="000B261D">
            <w:pPr>
              <w:widowControl w:val="0"/>
              <w:numPr>
                <w:ilvl w:val="0"/>
                <w:numId w:val="14"/>
              </w:numPr>
              <w:spacing w:after="0"/>
              <w:jc w:val="both"/>
            </w:pPr>
            <w:r>
              <w:t> </w:t>
            </w:r>
            <w:r>
              <w:rPr>
                <w:b/>
                <w:bCs/>
              </w:rPr>
              <w:t>Project Manager</w:t>
            </w:r>
            <w:r>
              <w:t> </w:t>
            </w:r>
          </w:p>
          <w:p w14:paraId="0D714D3A" w14:textId="77777777" w:rsidR="001E75F0" w:rsidRDefault="000B261D">
            <w:r>
              <w:t xml:space="preserve">   - Become the middle person between team and client</w:t>
            </w:r>
          </w:p>
          <w:p w14:paraId="4EAC6DBB" w14:textId="77777777" w:rsidR="001E75F0" w:rsidRDefault="000B261D">
            <w:r>
              <w:t xml:space="preserve">   - Contact the client and get the specific requirement need in web application.</w:t>
            </w:r>
          </w:p>
          <w:p w14:paraId="47FA7999" w14:textId="77777777" w:rsidR="001E75F0" w:rsidRDefault="000B261D">
            <w:r>
              <w:t xml:space="preserve">   - Update and monitor the process of web application to the client</w:t>
            </w:r>
          </w:p>
          <w:p w14:paraId="6F17B42D" w14:textId="27BE4EE8" w:rsidR="001E75F0" w:rsidRDefault="000B261D">
            <w:r>
              <w:t xml:space="preserve">   - Maintains organi</w:t>
            </w:r>
            <w:r w:rsidR="00DF07F7">
              <w:t>s</w:t>
            </w:r>
            <w:r>
              <w:t>ation's effectiveness and efficiency by defining, delivering, and supporting strategic plans for implementing information needed in the project.</w:t>
            </w:r>
          </w:p>
          <w:p w14:paraId="7B681B21" w14:textId="77777777" w:rsidR="001E75F0" w:rsidRDefault="000B261D">
            <w:r>
              <w:t xml:space="preserve">     - Select the suitable framework of methodology for development team during the duration of project.</w:t>
            </w:r>
          </w:p>
          <w:p w14:paraId="63E5B9B2" w14:textId="77777777" w:rsidR="001E75F0" w:rsidRDefault="001E75F0">
            <w:pPr>
              <w:widowControl w:val="0"/>
              <w:jc w:val="both"/>
            </w:pPr>
          </w:p>
          <w:p w14:paraId="7F11D37A" w14:textId="77777777" w:rsidR="001E75F0" w:rsidRDefault="000B261D">
            <w:pPr>
              <w:widowControl w:val="0"/>
              <w:numPr>
                <w:ilvl w:val="0"/>
                <w:numId w:val="14"/>
              </w:numPr>
              <w:spacing w:after="0"/>
              <w:jc w:val="both"/>
            </w:pPr>
            <w:r>
              <w:t> </w:t>
            </w:r>
            <w:r>
              <w:rPr>
                <w:b/>
                <w:bCs/>
              </w:rPr>
              <w:t>Implementation Manager</w:t>
            </w:r>
          </w:p>
          <w:p w14:paraId="69EAEC26" w14:textId="77777777" w:rsidR="001E75F0" w:rsidRDefault="000B261D">
            <w:r>
              <w:rPr>
                <w:b/>
                <w:bCs/>
              </w:rPr>
              <w:lastRenderedPageBreak/>
              <w:t xml:space="preserve">   - </w:t>
            </w:r>
            <w:r>
              <w:t xml:space="preserve">Responsible for the implementation of technical systems, </w:t>
            </w:r>
            <w:proofErr w:type="gramStart"/>
            <w:r>
              <w:t>software</w:t>
            </w:r>
            <w:proofErr w:type="gramEnd"/>
            <w:r>
              <w:t xml:space="preserve"> and solution.</w:t>
            </w:r>
          </w:p>
          <w:p w14:paraId="74725F51" w14:textId="77777777" w:rsidR="001E75F0" w:rsidRDefault="000B261D">
            <w:r>
              <w:t xml:space="preserve">   - Oversee and support multiple implementation project</w:t>
            </w:r>
          </w:p>
          <w:p w14:paraId="62BFADBF" w14:textId="77777777" w:rsidR="001E75F0" w:rsidRDefault="000B261D">
            <w:r>
              <w:t xml:space="preserve">   - Review external clients product demand, develops project </w:t>
            </w:r>
            <w:proofErr w:type="gramStart"/>
            <w:r>
              <w:t>plans</w:t>
            </w:r>
            <w:proofErr w:type="gramEnd"/>
            <w:r>
              <w:t xml:space="preserve"> and ensures that the implementations are completed on time and meet the client expectations.</w:t>
            </w:r>
          </w:p>
        </w:tc>
      </w:tr>
      <w:tr w:rsidR="001E75F0" w14:paraId="72D57E55" w14:textId="77777777">
        <w:trPr>
          <w:trHeight w:val="675"/>
        </w:trPr>
        <w:tc>
          <w:tcPr>
            <w:tcW w:w="2197" w:type="dxa"/>
            <w:tcBorders>
              <w:top w:val="single" w:sz="4" w:space="0" w:color="auto"/>
              <w:left w:val="single" w:sz="4" w:space="0" w:color="auto"/>
              <w:bottom w:val="single" w:sz="4" w:space="0" w:color="auto"/>
              <w:right w:val="single" w:sz="4" w:space="0" w:color="auto"/>
            </w:tcBorders>
          </w:tcPr>
          <w:p w14:paraId="3F9949A4" w14:textId="77777777" w:rsidR="001E75F0" w:rsidRDefault="000B261D">
            <w:r>
              <w:lastRenderedPageBreak/>
              <w:t xml:space="preserve">Sarah Elena </w:t>
            </w:r>
            <w:proofErr w:type="spellStart"/>
            <w:r>
              <w:t>binti</w:t>
            </w:r>
            <w:proofErr w:type="spellEnd"/>
            <w:r>
              <w:t xml:space="preserve"> </w:t>
            </w:r>
            <w:proofErr w:type="spellStart"/>
            <w:r>
              <w:t>Zamizan</w:t>
            </w:r>
            <w:proofErr w:type="spellEnd"/>
          </w:p>
        </w:tc>
        <w:tc>
          <w:tcPr>
            <w:tcW w:w="6888" w:type="dxa"/>
            <w:tcBorders>
              <w:top w:val="single" w:sz="4" w:space="0" w:color="auto"/>
              <w:left w:val="nil"/>
              <w:bottom w:val="single" w:sz="4" w:space="0" w:color="auto"/>
              <w:right w:val="single" w:sz="4" w:space="0" w:color="auto"/>
            </w:tcBorders>
          </w:tcPr>
          <w:p w14:paraId="76AADBF0" w14:textId="77777777" w:rsidR="001E75F0" w:rsidRDefault="000B261D">
            <w:pPr>
              <w:widowControl w:val="0"/>
              <w:numPr>
                <w:ilvl w:val="0"/>
                <w:numId w:val="15"/>
              </w:numPr>
              <w:spacing w:after="0"/>
              <w:jc w:val="both"/>
            </w:pPr>
            <w:r>
              <w:t> </w:t>
            </w:r>
            <w:r>
              <w:rPr>
                <w:b/>
                <w:bCs/>
              </w:rPr>
              <w:t>Quality Manager</w:t>
            </w:r>
          </w:p>
          <w:p w14:paraId="13C46B58" w14:textId="77777777" w:rsidR="001E75F0" w:rsidRDefault="000B261D">
            <w:r>
              <w:t xml:space="preserve">   - Understanding customer expectations of and needs from a product.</w:t>
            </w:r>
          </w:p>
          <w:p w14:paraId="7156CAD5" w14:textId="77777777" w:rsidR="001E75F0" w:rsidRDefault="000B261D">
            <w:r>
              <w:t xml:space="preserve">   - Designing product specifications</w:t>
            </w:r>
          </w:p>
          <w:p w14:paraId="29B0529A" w14:textId="77777777" w:rsidR="001E75F0" w:rsidRDefault="000B261D">
            <w:r>
              <w:t xml:space="preserve">   - Engaging with client by working with project manager and gathering product feedback.</w:t>
            </w:r>
          </w:p>
          <w:p w14:paraId="6C5DB649" w14:textId="77777777" w:rsidR="001E75F0" w:rsidRDefault="000B261D">
            <w:r>
              <w:t xml:space="preserve">   - Ensuring products are designed with adherence to legal and safety standards.</w:t>
            </w:r>
          </w:p>
          <w:p w14:paraId="6226EE47" w14:textId="77777777" w:rsidR="001E75F0" w:rsidRDefault="000B261D">
            <w:r>
              <w:t xml:space="preserve">   - Producing statistical reports on quality standards.</w:t>
            </w:r>
          </w:p>
          <w:p w14:paraId="0A8FF908" w14:textId="77777777" w:rsidR="001E75F0" w:rsidRDefault="000B261D">
            <w:r>
              <w:t xml:space="preserve">   </w:t>
            </w:r>
          </w:p>
          <w:p w14:paraId="50515636" w14:textId="77777777" w:rsidR="001E75F0" w:rsidRDefault="000B261D">
            <w:pPr>
              <w:widowControl w:val="0"/>
              <w:numPr>
                <w:ilvl w:val="0"/>
                <w:numId w:val="15"/>
              </w:numPr>
              <w:spacing w:after="0"/>
              <w:jc w:val="both"/>
            </w:pPr>
            <w:r>
              <w:t> </w:t>
            </w:r>
            <w:r>
              <w:rPr>
                <w:b/>
                <w:bCs/>
              </w:rPr>
              <w:t>Support Manager</w:t>
            </w:r>
          </w:p>
          <w:p w14:paraId="5B653932" w14:textId="77777777" w:rsidR="001E75F0" w:rsidRDefault="000B261D">
            <w:r>
              <w:t xml:space="preserve">   - Assessing the technical needs of development team.</w:t>
            </w:r>
          </w:p>
          <w:p w14:paraId="55501C5D" w14:textId="77777777" w:rsidR="001E75F0" w:rsidRDefault="000B261D">
            <w:r>
              <w:t xml:space="preserve">   - Manage and upholding the troubleshooting escalation during the project process</w:t>
            </w:r>
          </w:p>
          <w:p w14:paraId="7D5CF685" w14:textId="77777777" w:rsidR="001E75F0" w:rsidRDefault="000B261D">
            <w:r>
              <w:t xml:space="preserve">   - Assist the team when they need help.</w:t>
            </w:r>
          </w:p>
          <w:p w14:paraId="726A4B3E" w14:textId="77777777" w:rsidR="001E75F0" w:rsidRDefault="000B261D">
            <w:r>
              <w:t xml:space="preserve">   - Measure service satisfaction levels</w:t>
            </w:r>
          </w:p>
        </w:tc>
      </w:tr>
      <w:tr w:rsidR="001E75F0" w14:paraId="5A202F77" w14:textId="77777777">
        <w:trPr>
          <w:trHeight w:val="675"/>
        </w:trPr>
        <w:tc>
          <w:tcPr>
            <w:tcW w:w="2197" w:type="dxa"/>
            <w:tcBorders>
              <w:top w:val="single" w:sz="4" w:space="0" w:color="auto"/>
              <w:left w:val="single" w:sz="4" w:space="0" w:color="auto"/>
              <w:bottom w:val="single" w:sz="4" w:space="0" w:color="auto"/>
              <w:right w:val="single" w:sz="4" w:space="0" w:color="auto"/>
            </w:tcBorders>
          </w:tcPr>
          <w:p w14:paraId="035C89FB" w14:textId="77777777" w:rsidR="001E75F0" w:rsidRDefault="000B261D">
            <w:r>
              <w:lastRenderedPageBreak/>
              <w:t xml:space="preserve">Muhammad </w:t>
            </w:r>
            <w:proofErr w:type="spellStart"/>
            <w:r>
              <w:t>Iz’aan</w:t>
            </w:r>
            <w:proofErr w:type="spellEnd"/>
            <w:r>
              <w:t xml:space="preserve"> Fahmi bin </w:t>
            </w:r>
            <w:proofErr w:type="spellStart"/>
            <w:r>
              <w:t>Badrusam</w:t>
            </w:r>
            <w:proofErr w:type="spellEnd"/>
          </w:p>
        </w:tc>
        <w:tc>
          <w:tcPr>
            <w:tcW w:w="6888" w:type="dxa"/>
            <w:tcBorders>
              <w:top w:val="single" w:sz="4" w:space="0" w:color="auto"/>
              <w:left w:val="nil"/>
              <w:bottom w:val="single" w:sz="4" w:space="0" w:color="auto"/>
              <w:right w:val="single" w:sz="4" w:space="0" w:color="auto"/>
            </w:tcBorders>
          </w:tcPr>
          <w:p w14:paraId="1026027B" w14:textId="77777777" w:rsidR="001E75F0" w:rsidRDefault="000B261D">
            <w:pPr>
              <w:widowControl w:val="0"/>
              <w:numPr>
                <w:ilvl w:val="0"/>
                <w:numId w:val="16"/>
              </w:numPr>
              <w:spacing w:after="0"/>
              <w:jc w:val="both"/>
            </w:pPr>
            <w:r>
              <w:t> </w:t>
            </w:r>
            <w:r>
              <w:rPr>
                <w:b/>
                <w:bCs/>
              </w:rPr>
              <w:t>Test Manager</w:t>
            </w:r>
          </w:p>
          <w:p w14:paraId="1D39E72D" w14:textId="77777777" w:rsidR="001E75F0" w:rsidRDefault="000B261D">
            <w:r>
              <w:t xml:space="preserve">   - Check / Review the Test Cases documents.</w:t>
            </w:r>
          </w:p>
          <w:p w14:paraId="51666F8E" w14:textId="77777777" w:rsidR="001E75F0" w:rsidRDefault="000B261D">
            <w:r>
              <w:t xml:space="preserve">   - Escalate the issues about project requirements (Software, Hardware, Resources) to development team.</w:t>
            </w:r>
          </w:p>
          <w:p w14:paraId="61D27BFE" w14:textId="77777777" w:rsidR="001E75F0" w:rsidRDefault="000B261D">
            <w:r>
              <w:t xml:space="preserve">   - Manage software testing projects and resources</w:t>
            </w:r>
          </w:p>
          <w:p w14:paraId="62EB9E35" w14:textId="77777777" w:rsidR="001E75F0" w:rsidRDefault="000B261D">
            <w:r>
              <w:t xml:space="preserve">   - Prepare / present test reports to development team.</w:t>
            </w:r>
          </w:p>
          <w:p w14:paraId="0421366B" w14:textId="77777777" w:rsidR="001E75F0" w:rsidRDefault="000B261D">
            <w:r>
              <w:t xml:space="preserve">   - Identify the bug that occur in the web application.</w:t>
            </w:r>
          </w:p>
          <w:p w14:paraId="09314E36" w14:textId="77777777" w:rsidR="001E75F0" w:rsidRDefault="000B261D">
            <w:r>
              <w:t xml:space="preserve">   - Report if there is any functionality that not needed in the web system</w:t>
            </w:r>
          </w:p>
          <w:p w14:paraId="43922EF4" w14:textId="77777777" w:rsidR="001E75F0" w:rsidRDefault="001E75F0">
            <w:pPr>
              <w:widowControl w:val="0"/>
              <w:jc w:val="both"/>
            </w:pPr>
          </w:p>
        </w:tc>
      </w:tr>
      <w:tr w:rsidR="001E75F0" w14:paraId="6B57F7D0" w14:textId="77777777">
        <w:trPr>
          <w:trHeight w:val="701"/>
        </w:trPr>
        <w:tc>
          <w:tcPr>
            <w:tcW w:w="2197" w:type="dxa"/>
            <w:tcBorders>
              <w:top w:val="single" w:sz="4" w:space="0" w:color="auto"/>
              <w:left w:val="single" w:sz="4" w:space="0" w:color="auto"/>
              <w:bottom w:val="single" w:sz="4" w:space="0" w:color="auto"/>
              <w:right w:val="single" w:sz="4" w:space="0" w:color="auto"/>
            </w:tcBorders>
          </w:tcPr>
          <w:p w14:paraId="1FC9C67E" w14:textId="77777777" w:rsidR="001E75F0" w:rsidRDefault="000B261D">
            <w:r>
              <w:t xml:space="preserve">Syed </w:t>
            </w:r>
            <w:proofErr w:type="spellStart"/>
            <w:r>
              <w:t>Mohd</w:t>
            </w:r>
            <w:proofErr w:type="spellEnd"/>
            <w:r>
              <w:t xml:space="preserve"> </w:t>
            </w:r>
            <w:proofErr w:type="spellStart"/>
            <w:r>
              <w:t>Asyraf</w:t>
            </w:r>
            <w:proofErr w:type="spellEnd"/>
            <w:r>
              <w:t xml:space="preserve"> bin Wan Hashim</w:t>
            </w:r>
          </w:p>
        </w:tc>
        <w:tc>
          <w:tcPr>
            <w:tcW w:w="6888" w:type="dxa"/>
            <w:tcBorders>
              <w:top w:val="single" w:sz="4" w:space="0" w:color="auto"/>
              <w:left w:val="nil"/>
              <w:bottom w:val="single" w:sz="4" w:space="0" w:color="auto"/>
              <w:right w:val="single" w:sz="4" w:space="0" w:color="auto"/>
            </w:tcBorders>
          </w:tcPr>
          <w:p w14:paraId="1AD09695" w14:textId="77777777" w:rsidR="001E75F0" w:rsidRDefault="000B261D">
            <w:pPr>
              <w:widowControl w:val="0"/>
              <w:numPr>
                <w:ilvl w:val="0"/>
                <w:numId w:val="17"/>
              </w:numPr>
              <w:spacing w:after="0"/>
              <w:jc w:val="both"/>
            </w:pPr>
            <w:r>
              <w:t> </w:t>
            </w:r>
            <w:r>
              <w:rPr>
                <w:b/>
                <w:bCs/>
              </w:rPr>
              <w:t>Customer Interface Manager</w:t>
            </w:r>
          </w:p>
          <w:p w14:paraId="4F2D9E8E" w14:textId="77777777" w:rsidR="001E75F0" w:rsidRDefault="000B261D">
            <w:r>
              <w:t xml:space="preserve">   - responsible for ensuring that the software systems are functioning, and that interface coordinators and other users.</w:t>
            </w:r>
          </w:p>
          <w:p w14:paraId="242891EB" w14:textId="77777777" w:rsidR="001E75F0" w:rsidRDefault="000B261D">
            <w:r>
              <w:t xml:space="preserve">   - Help create and execute on action plans to improve customer experience</w:t>
            </w:r>
          </w:p>
          <w:p w14:paraId="4372A02A" w14:textId="77777777" w:rsidR="001E75F0" w:rsidRDefault="000B261D">
            <w:r>
              <w:t xml:space="preserve">   - Ensure the design meet the client standard and requirement</w:t>
            </w:r>
          </w:p>
          <w:p w14:paraId="1F774327" w14:textId="77777777" w:rsidR="001E75F0" w:rsidRDefault="000B261D">
            <w:r>
              <w:t xml:space="preserve">   - Keep monitor in the change of interface.</w:t>
            </w:r>
          </w:p>
          <w:p w14:paraId="3D57E51E" w14:textId="77777777" w:rsidR="001E75F0" w:rsidRDefault="000B261D">
            <w:r>
              <w:t xml:space="preserve">   - Ensure the interface is user friendly, well design and be responsible in handle all about web interface.</w:t>
            </w:r>
          </w:p>
          <w:p w14:paraId="6FFD8158" w14:textId="77777777" w:rsidR="001E75F0" w:rsidRDefault="000B261D">
            <w:r>
              <w:t> </w:t>
            </w:r>
          </w:p>
        </w:tc>
      </w:tr>
    </w:tbl>
    <w:p w14:paraId="28CAE7AA" w14:textId="77777777" w:rsidR="001E75F0" w:rsidRDefault="001E75F0"/>
    <w:sectPr w:rsidR="001E75F0">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98E39" w14:textId="77777777" w:rsidR="008C2BEA" w:rsidRDefault="008C2BEA">
      <w:pPr>
        <w:spacing w:after="0" w:line="240" w:lineRule="auto"/>
      </w:pPr>
      <w:r>
        <w:separator/>
      </w:r>
    </w:p>
  </w:endnote>
  <w:endnote w:type="continuationSeparator" w:id="0">
    <w:p w14:paraId="5E56D981" w14:textId="77777777" w:rsidR="008C2BEA" w:rsidRDefault="008C2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1574A" w14:textId="77777777" w:rsidR="004C13BA" w:rsidRDefault="004C13BA">
    <w:pPr>
      <w:pStyle w:val="Footer"/>
    </w:pPr>
    <w:r>
      <w:rPr>
        <w:noProof/>
      </w:rPr>
      <mc:AlternateContent>
        <mc:Choice Requires="wps">
          <w:drawing>
            <wp:anchor distT="0" distB="0" distL="0" distR="0" simplePos="0" relativeHeight="251657728" behindDoc="0" locked="0" layoutInCell="1" allowOverlap="1" wp14:anchorId="4EC59EEB" wp14:editId="0E6E8347">
              <wp:simplePos x="0" y="0"/>
              <wp:positionH relativeFrom="margin">
                <wp:align>center</wp:align>
              </wp:positionH>
              <wp:positionV relativeFrom="paragraph">
                <wp:posOffset>0</wp:posOffset>
              </wp:positionV>
              <wp:extent cx="1828800" cy="1828800"/>
              <wp:effectExtent l="0" t="0" r="0" b="0"/>
              <wp:wrapNone/>
              <wp:docPr id="4099" name="Text Box 1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5D66E724" w14:textId="77777777" w:rsidR="004C13BA" w:rsidRDefault="004C13BA">
                          <w:pPr>
                            <w:pStyle w:val="Footer"/>
                            <w:rPr>
                              <w:lang w:val="id-ID"/>
                            </w:rPr>
                          </w:pPr>
                          <w:r>
                            <w:rPr>
                              <w:lang w:val="id-ID"/>
                            </w:rPr>
                            <w:fldChar w:fldCharType="begin"/>
                          </w:r>
                          <w:r>
                            <w:rPr>
                              <w:lang w:val="id-ID"/>
                            </w:rPr>
                            <w:instrText xml:space="preserve"> PAGE  \* MERGEFORMAT </w:instrText>
                          </w:r>
                          <w:r>
                            <w:rPr>
                              <w:lang w:val="id-ID"/>
                            </w:rPr>
                            <w:fldChar w:fldCharType="separate"/>
                          </w:r>
                          <w:r>
                            <w:rPr>
                              <w:lang w:val="id-ID"/>
                            </w:rPr>
                            <w:t>i</w:t>
                          </w:r>
                          <w:r>
                            <w:rPr>
                              <w:lang w:val="id-ID"/>
                            </w:rPr>
                            <w:fldChar w:fldCharType="end"/>
                          </w:r>
                        </w:p>
                      </w:txbxContent>
                    </wps:txbx>
                    <wps:bodyPr vert="horz" wrap="none" lIns="0" tIns="0" rIns="0" bIns="0" anchor="t">
                      <a:spAutoFit/>
                    </wps:bodyPr>
                  </wps:wsp>
                </a:graphicData>
              </a:graphic>
            </wp:anchor>
          </w:drawing>
        </mc:Choice>
        <mc:Fallback>
          <w:pict>
            <v:rect w14:anchorId="4EC59EEB" id="Text Box 12" o:spid="_x0000_s1029" style="position:absolute;margin-left:0;margin-top:0;width:2in;height:2in;z-index:251657728;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" filled="f" stroked="f">
              <v:textbox style="mso-fit-shape-to-text:t" inset="0,0,0,0">
                <w:txbxContent>
                  <w:p w14:paraId="5D66E724" w14:textId="77777777" w:rsidR="004C13BA" w:rsidRDefault="004C13BA">
                    <w:pPr>
                      <w:pStyle w:val="Footer"/>
                      <w:rPr>
                        <w:lang w:val="id-ID"/>
                      </w:rPr>
                    </w:pPr>
                    <w:r>
                      <w:rPr>
                        <w:lang w:val="id-ID"/>
                      </w:rPr>
                      <w:fldChar w:fldCharType="begin"/>
                    </w:r>
                    <w:r>
                      <w:rPr>
                        <w:lang w:val="id-ID"/>
                      </w:rPr>
                      <w:instrText xml:space="preserve"> PAGE  \* MERGEFORMAT </w:instrText>
                    </w:r>
                    <w:r>
                      <w:rPr>
                        <w:lang w:val="id-ID"/>
                      </w:rPr>
                      <w:fldChar w:fldCharType="separate"/>
                    </w:r>
                    <w:r>
                      <w:rPr>
                        <w:lang w:val="id-ID"/>
                      </w:rPr>
                      <w:t>i</w:t>
                    </w:r>
                    <w:r>
                      <w:rPr>
                        <w:lang w:val="id-ID"/>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9F84A" w14:textId="77777777" w:rsidR="004C13BA" w:rsidRDefault="004C13BA">
    <w:pPr>
      <w:pStyle w:val="Footer"/>
      <w:jc w:val="center"/>
    </w:pPr>
    <w:r>
      <w:rPr>
        <w:noProof/>
      </w:rPr>
      <mc:AlternateContent>
        <mc:Choice Requires="wps">
          <w:drawing>
            <wp:anchor distT="0" distB="0" distL="0" distR="0" simplePos="0" relativeHeight="251658752" behindDoc="0" locked="0" layoutInCell="1" allowOverlap="1" wp14:anchorId="40AEEF78" wp14:editId="12259CAC">
              <wp:simplePos x="0" y="0"/>
              <wp:positionH relativeFrom="margin">
                <wp:align>center</wp:align>
              </wp:positionH>
              <wp:positionV relativeFrom="paragraph">
                <wp:posOffset>0</wp:posOffset>
              </wp:positionV>
              <wp:extent cx="1828800" cy="1828800"/>
              <wp:effectExtent l="0" t="0" r="0" b="0"/>
              <wp:wrapNone/>
              <wp:docPr id="4100" name="Text Box 1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DDF2818" w14:textId="77777777" w:rsidR="004C13BA" w:rsidRDefault="004C13BA">
                          <w:pPr>
                            <w:pStyle w:val="Footer"/>
                            <w:jc w:val="center"/>
                          </w:pPr>
                          <w:r>
                            <w:fldChar w:fldCharType="begin"/>
                          </w:r>
                          <w:r>
                            <w:instrText xml:space="preserve"> PAGE   \* MERGEFORMAT </w:instrText>
                          </w:r>
                          <w:r>
                            <w:fldChar w:fldCharType="separate"/>
                          </w:r>
                          <w:r>
                            <w:t>2</w:t>
                          </w:r>
                          <w:r>
                            <w:fldChar w:fldCharType="end"/>
                          </w:r>
                        </w:p>
                      </w:txbxContent>
                    </wps:txbx>
                    <wps:bodyPr vert="horz" wrap="none" lIns="0" tIns="0" rIns="0" bIns="0" anchor="t">
                      <a:spAutoFit/>
                    </wps:bodyPr>
                  </wps:wsp>
                </a:graphicData>
              </a:graphic>
            </wp:anchor>
          </w:drawing>
        </mc:Choice>
        <mc:Fallback>
          <w:pict>
            <v:rect w14:anchorId="40AEEF78" id="Text Box 13" o:spid="_x0000_s1030" style="position:absolute;left:0;text-align:left;margin-left:0;margin-top:0;width:2in;height:2in;z-index:251658752;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" filled="f" stroked="f">
              <v:textbox style="mso-fit-shape-to-text:t" inset="0,0,0,0">
                <w:txbxContent>
                  <w:p w14:paraId="4DDF2818" w14:textId="77777777" w:rsidR="004C13BA" w:rsidRDefault="004C13BA">
                    <w:pPr>
                      <w:pStyle w:val="Footer"/>
                      <w:jc w:val="center"/>
                    </w:pPr>
                    <w:r>
                      <w:fldChar w:fldCharType="begin"/>
                    </w:r>
                    <w:r>
                      <w:instrText xml:space="preserve"> PAGE   \* MERGEFORMAT </w:instrText>
                    </w:r>
                    <w:r>
                      <w:fldChar w:fldCharType="separate"/>
                    </w:r>
                    <w:r>
                      <w:t>2</w:t>
                    </w:r>
                    <w:r>
                      <w:fldChar w:fldCharType="end"/>
                    </w:r>
                  </w:p>
                </w:txbxContent>
              </v:textbox>
              <w10:wrap anchorx="margin"/>
            </v:rect>
          </w:pict>
        </mc:Fallback>
      </mc:AlternateContent>
    </w:r>
  </w:p>
  <w:p w14:paraId="19571769" w14:textId="77777777" w:rsidR="004C13BA" w:rsidRDefault="004C13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B0DB4" w14:textId="77777777" w:rsidR="004C13BA" w:rsidRDefault="004C13BA">
    <w:pPr>
      <w:tabs>
        <w:tab w:val="center" w:pos="4550"/>
        <w:tab w:val="left" w:pos="5818"/>
      </w:tabs>
      <w:ind w:right="260"/>
      <w:jc w:val="right"/>
      <w:rPr>
        <w:color w:val="222A35"/>
        <w:szCs w:val="24"/>
      </w:rPr>
    </w:pPr>
    <w:r>
      <w:rPr>
        <w:noProof/>
      </w:rPr>
      <mc:AlternateContent>
        <mc:Choice Requires="wps">
          <w:drawing>
            <wp:anchor distT="0" distB="0" distL="0" distR="0" simplePos="0" relativeHeight="251659776" behindDoc="0" locked="0" layoutInCell="1" allowOverlap="1" wp14:anchorId="47F8304D" wp14:editId="1761CE32">
              <wp:simplePos x="0" y="0"/>
              <wp:positionH relativeFrom="margin">
                <wp:posOffset>2040255</wp:posOffset>
              </wp:positionH>
              <wp:positionV relativeFrom="paragraph">
                <wp:posOffset>-635</wp:posOffset>
              </wp:positionV>
              <wp:extent cx="1196975" cy="1828800"/>
              <wp:effectExtent l="0" t="0" r="3810" b="3810"/>
              <wp:wrapNone/>
              <wp:docPr id="4101" name="Text Box 14"/>
              <wp:cNvGraphicFramePr/>
              <a:graphic xmlns:a="http://schemas.openxmlformats.org/drawingml/2006/main">
                <a:graphicData uri="http://schemas.microsoft.com/office/word/2010/wordprocessingShape">
                  <wps:wsp>
                    <wps:cNvSpPr/>
                    <wps:spPr>
                      <a:xfrm>
                        <a:off x="0" y="0"/>
                        <a:ext cx="1196975" cy="1828800"/>
                      </a:xfrm>
                      <a:prstGeom prst="rect">
                        <a:avLst/>
                      </a:prstGeom>
                      <a:ln>
                        <a:noFill/>
                      </a:ln>
                    </wps:spPr>
                    <wps:txbx>
                      <w:txbxContent>
                        <w:p w14:paraId="1E0B0E85" w14:textId="77777777" w:rsidR="004C13BA" w:rsidRDefault="004C13BA">
                          <w:pPr>
                            <w:tabs>
                              <w:tab w:val="center" w:pos="4550"/>
                              <w:tab w:val="left" w:pos="5818"/>
                            </w:tabs>
                            <w:ind w:right="260"/>
                            <w:jc w:val="center"/>
                          </w:pPr>
                          <w:r>
                            <w:rPr>
                              <w:color w:val="8496B0"/>
                              <w:szCs w:val="24"/>
                            </w:rPr>
                            <w:t xml:space="preserve"> </w:t>
                          </w:r>
                          <w:r>
                            <w:rPr>
                              <w:color w:val="323E4F"/>
                              <w:szCs w:val="24"/>
                            </w:rPr>
                            <w:fldChar w:fldCharType="begin"/>
                          </w:r>
                          <w:r>
                            <w:rPr>
                              <w:color w:val="323E4F"/>
                              <w:szCs w:val="24"/>
                            </w:rPr>
                            <w:instrText xml:space="preserve"> PAGE   \* MERGEFORMAT </w:instrText>
                          </w:r>
                          <w:r>
                            <w:rPr>
                              <w:color w:val="323E4F"/>
                              <w:szCs w:val="24"/>
                            </w:rPr>
                            <w:fldChar w:fldCharType="separate"/>
                          </w:r>
                          <w:r>
                            <w:rPr>
                              <w:color w:val="323E4F"/>
                              <w:szCs w:val="24"/>
                            </w:rPr>
                            <w:t>1</w:t>
                          </w:r>
                          <w:r>
                            <w:rPr>
                              <w:color w:val="323E4F"/>
                              <w:szCs w:val="24"/>
                            </w:rPr>
                            <w:fldChar w:fldCharType="end"/>
                          </w:r>
                        </w:p>
                      </w:txbxContent>
                    </wps:txbx>
                    <wps:bodyPr vert="horz" wrap="square" lIns="0" tIns="0" rIns="0" bIns="0" anchor="t">
                      <a:spAutoFit/>
                    </wps:bodyPr>
                  </wps:wsp>
                </a:graphicData>
              </a:graphic>
            </wp:anchor>
          </w:drawing>
        </mc:Choice>
        <mc:Fallback>
          <w:pict>
            <v:rect w14:anchorId="47F8304D" id="Text Box 14" o:spid="_x0000_s1031" style="position:absolute;left:0;text-align:left;margin-left:160.65pt;margin-top:-.05pt;width:94.25pt;height:2in;z-index:25165977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" filled="f" stroked="f">
              <v:textbox style="mso-fit-shape-to-text:t" inset="0,0,0,0">
                <w:txbxContent>
                  <w:p w14:paraId="1E0B0E85" w14:textId="77777777" w:rsidR="004C13BA" w:rsidRDefault="004C13BA">
                    <w:pPr>
                      <w:tabs>
                        <w:tab w:val="center" w:pos="4550"/>
                        <w:tab w:val="left" w:pos="5818"/>
                      </w:tabs>
                      <w:ind w:right="260"/>
                      <w:jc w:val="center"/>
                    </w:pPr>
                    <w:r>
                      <w:rPr>
                        <w:color w:val="8496B0"/>
                        <w:szCs w:val="24"/>
                      </w:rPr>
                      <w:t xml:space="preserve"> </w:t>
                    </w:r>
                    <w:r>
                      <w:rPr>
                        <w:color w:val="323E4F"/>
                        <w:szCs w:val="24"/>
                      </w:rPr>
                      <w:fldChar w:fldCharType="begin"/>
                    </w:r>
                    <w:r>
                      <w:rPr>
                        <w:color w:val="323E4F"/>
                        <w:szCs w:val="24"/>
                      </w:rPr>
                      <w:instrText xml:space="preserve"> PAGE   \* MERGEFORMAT </w:instrText>
                    </w:r>
                    <w:r>
                      <w:rPr>
                        <w:color w:val="323E4F"/>
                        <w:szCs w:val="24"/>
                      </w:rPr>
                      <w:fldChar w:fldCharType="separate"/>
                    </w:r>
                    <w:r>
                      <w:rPr>
                        <w:color w:val="323E4F"/>
                        <w:szCs w:val="24"/>
                      </w:rPr>
                      <w:t>1</w:t>
                    </w:r>
                    <w:r>
                      <w:rPr>
                        <w:color w:val="323E4F"/>
                        <w:szCs w:val="24"/>
                      </w:rPr>
                      <w:fldChar w:fldCharType="end"/>
                    </w:r>
                  </w:p>
                </w:txbxContent>
              </v:textbox>
              <w10:wrap anchorx="margin"/>
            </v:rect>
          </w:pict>
        </mc:Fallback>
      </mc:AlternateContent>
    </w:r>
  </w:p>
  <w:p w14:paraId="369956F5" w14:textId="77777777" w:rsidR="004C13BA" w:rsidRDefault="004C1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34D2C" w14:textId="77777777" w:rsidR="008C2BEA" w:rsidRDefault="008C2BEA">
      <w:pPr>
        <w:spacing w:after="0" w:line="240" w:lineRule="auto"/>
      </w:pPr>
      <w:r>
        <w:separator/>
      </w:r>
    </w:p>
  </w:footnote>
  <w:footnote w:type="continuationSeparator" w:id="0">
    <w:p w14:paraId="14A85B0C" w14:textId="77777777" w:rsidR="008C2BEA" w:rsidRDefault="008C2B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E10DE" w14:textId="77777777" w:rsidR="004C13BA" w:rsidRDefault="004C13BA">
    <w:pPr>
      <w:spacing w:after="0"/>
      <w:ind w:left="1080"/>
      <w:rPr>
        <w:rFonts w:ascii="Verdana" w:eastAsia="Verdana" w:hAnsi="Verdana" w:cs="Verdana"/>
        <w:b/>
        <w:bCs/>
        <w:sz w:val="22"/>
      </w:rPr>
    </w:pPr>
  </w:p>
  <w:p w14:paraId="1659D371" w14:textId="77777777" w:rsidR="004C13BA" w:rsidRDefault="004C13B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AC37E" w14:textId="77777777" w:rsidR="004C13BA" w:rsidRDefault="004C13BA">
    <w:pPr>
      <w:spacing w:after="0"/>
      <w:ind w:left="1080"/>
      <w:rPr>
        <w:sz w:val="20"/>
        <w:szCs w:val="20"/>
      </w:rPr>
    </w:pPr>
    <w:r>
      <w:rPr>
        <w:rFonts w:ascii="Verdana" w:eastAsia="Verdana" w:hAnsi="Verdana" w:cs="Verdana"/>
        <w:b/>
        <w:bCs/>
        <w:sz w:val="22"/>
      </w:rPr>
      <w:t>UNIVERSITI MALAYSIA SARAWAK</w:t>
    </w:r>
  </w:p>
  <w:p w14:paraId="4EAA72D8" w14:textId="77777777" w:rsidR="004C13BA" w:rsidRDefault="004C13BA">
    <w:pPr>
      <w:spacing w:after="0" w:line="20" w:lineRule="exact"/>
      <w:rPr>
        <w:szCs w:val="24"/>
      </w:rPr>
    </w:pPr>
    <w:r>
      <w:rPr>
        <w:noProof/>
        <w:szCs w:val="24"/>
      </w:rPr>
      <w:drawing>
        <wp:anchor distT="0" distB="0" distL="0" distR="0" simplePos="0" relativeHeight="251655680" behindDoc="1" locked="0" layoutInCell="0" allowOverlap="1" wp14:anchorId="0C695097" wp14:editId="3F456083">
          <wp:simplePos x="0" y="0"/>
          <wp:positionH relativeFrom="column">
            <wp:posOffset>71755</wp:posOffset>
          </wp:positionH>
          <wp:positionV relativeFrom="paragraph">
            <wp:posOffset>-165735</wp:posOffset>
          </wp:positionV>
          <wp:extent cx="464820" cy="449580"/>
          <wp:effectExtent l="0" t="0" r="7620" b="7620"/>
          <wp:wrapNone/>
          <wp:docPr id="4097" name="Picture 31"/>
          <wp:cNvGraphicFramePr/>
          <a:graphic xmlns:a="http://schemas.openxmlformats.org/drawingml/2006/main">
            <a:graphicData uri="http://schemas.openxmlformats.org/drawingml/2006/picture">
              <pic:pic xmlns:pic="http://schemas.openxmlformats.org/drawingml/2006/picture">
                <pic:nvPicPr>
                  <pic:cNvPr id="4097" name="Picture 31"/>
                  <pic:cNvPicPr/>
                </pic:nvPicPr>
                <pic:blipFill>
                  <a:blip r:embed="rId1" cstate="print">
                    <a:clrChange>
                      <a:clrFrom>
                        <a:srgbClr val="000000"/>
                      </a:clrFrom>
                      <a:clrTo>
                        <a:srgbClr val="000000">
                          <a:alpha val="0"/>
                        </a:srgbClr>
                      </a:clrTo>
                    </a:clrChange>
                  </a:blip>
                  <a:srcRect/>
                  <a:stretch>
                    <a:fillRect/>
                  </a:stretch>
                </pic:blipFill>
                <pic:spPr>
                  <a:xfrm>
                    <a:off x="0" y="0"/>
                    <a:ext cx="464820" cy="449580"/>
                  </a:xfrm>
                  <a:prstGeom prst="rect">
                    <a:avLst/>
                  </a:prstGeom>
                  <a:ln>
                    <a:noFill/>
                  </a:ln>
                </pic:spPr>
              </pic:pic>
            </a:graphicData>
          </a:graphic>
        </wp:anchor>
      </w:drawing>
    </w:r>
    <w:r>
      <w:rPr>
        <w:noProof/>
        <w:szCs w:val="24"/>
      </w:rPr>
      <w:drawing>
        <wp:anchor distT="0" distB="0" distL="0" distR="0" simplePos="0" relativeHeight="251656704" behindDoc="1" locked="0" layoutInCell="0" allowOverlap="1" wp14:anchorId="63944925" wp14:editId="4AC6FC30">
          <wp:simplePos x="0" y="0"/>
          <wp:positionH relativeFrom="column">
            <wp:posOffset>71755</wp:posOffset>
          </wp:positionH>
          <wp:positionV relativeFrom="paragraph">
            <wp:posOffset>-165735</wp:posOffset>
          </wp:positionV>
          <wp:extent cx="464820" cy="449580"/>
          <wp:effectExtent l="0" t="0" r="7620" b="7620"/>
          <wp:wrapNone/>
          <wp:docPr id="4098" name="Picture 32"/>
          <wp:cNvGraphicFramePr/>
          <a:graphic xmlns:a="http://schemas.openxmlformats.org/drawingml/2006/main">
            <a:graphicData uri="http://schemas.openxmlformats.org/drawingml/2006/picture">
              <pic:pic xmlns:pic="http://schemas.openxmlformats.org/drawingml/2006/picture">
                <pic:nvPicPr>
                  <pic:cNvPr id="4098" name="Picture 32"/>
                  <pic:cNvPicPr/>
                </pic:nvPicPr>
                <pic:blipFill>
                  <a:blip r:embed="rId2" cstate="print">
                    <a:clrChange>
                      <a:clrFrom>
                        <a:srgbClr val="FFFFFF"/>
                      </a:clrFrom>
                      <a:clrTo>
                        <a:srgbClr val="FFFFFF">
                          <a:alpha val="0"/>
                        </a:srgbClr>
                      </a:clrTo>
                    </a:clrChange>
                  </a:blip>
                  <a:srcRect/>
                  <a:stretch>
                    <a:fillRect/>
                  </a:stretch>
                </pic:blipFill>
                <pic:spPr>
                  <a:xfrm>
                    <a:off x="0" y="0"/>
                    <a:ext cx="464820" cy="449580"/>
                  </a:xfrm>
                  <a:prstGeom prst="rect">
                    <a:avLst/>
                  </a:prstGeom>
                  <a:ln>
                    <a:noFill/>
                  </a:ln>
                </pic:spPr>
              </pic:pic>
            </a:graphicData>
          </a:graphic>
        </wp:anchor>
      </w:drawing>
    </w:r>
  </w:p>
  <w:p w14:paraId="7C04998A" w14:textId="77777777" w:rsidR="004C13BA" w:rsidRDefault="004C13BA">
    <w:pPr>
      <w:spacing w:after="0"/>
      <w:ind w:left="1080"/>
      <w:rPr>
        <w:sz w:val="20"/>
        <w:szCs w:val="20"/>
      </w:rPr>
    </w:pPr>
    <w:r>
      <w:rPr>
        <w:rFonts w:ascii="Verdana" w:eastAsia="Verdana" w:hAnsi="Verdana" w:cs="Verdana"/>
        <w:b/>
        <w:bCs/>
        <w:sz w:val="22"/>
      </w:rPr>
      <w:t>Faculty of Computer Science and Information Technology</w:t>
    </w:r>
  </w:p>
  <w:p w14:paraId="57833180" w14:textId="77777777" w:rsidR="004C13BA" w:rsidRDefault="004C13BA">
    <w:pPr>
      <w:pStyle w:val="Header"/>
      <w:jc w:val="center"/>
      <w:rPr>
        <w:rFonts w:ascii="Verdana" w:eastAsia="Verdana" w:hAnsi="Verdana" w:cs="Verdana"/>
        <w:b/>
        <w:bCs/>
        <w:sz w:val="22"/>
      </w:rPr>
    </w:pPr>
    <w:r>
      <w:rPr>
        <w:rFonts w:ascii="Franklin Gothic Medium" w:eastAsia="Franklin Gothic Medium" w:hAnsi="Franklin Gothic Medium" w:cs="Franklin Gothic Medium"/>
        <w:sz w:val="26"/>
        <w:szCs w:val="26"/>
      </w:rPr>
      <w:t>Assignment/Report Cover Sheet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0000002"/>
    <w:multiLevelType w:val="multilevel"/>
    <w:tmpl w:val="0000000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lowerLetter"/>
      <w:pStyle w:val="Heading3"/>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000003"/>
    <w:multiLevelType w:val="multilevel"/>
    <w:tmpl w:val="00000003"/>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0000005"/>
    <w:multiLevelType w:val="multilevel"/>
    <w:tmpl w:val="00000005"/>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4" w15:restartNumberingAfterBreak="0">
    <w:nsid w:val="00000006"/>
    <w:multiLevelType w:val="multilevel"/>
    <w:tmpl w:val="00000006"/>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0000007"/>
    <w:multiLevelType w:val="multilevel"/>
    <w:tmpl w:val="00000007"/>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0000008"/>
    <w:multiLevelType w:val="multilevel"/>
    <w:tmpl w:val="000000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0000009"/>
    <w:multiLevelType w:val="multilevel"/>
    <w:tmpl w:val="00000009"/>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0000000A"/>
    <w:multiLevelType w:val="multilevel"/>
    <w:tmpl w:val="0000000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0000000B"/>
    <w:multiLevelType w:val="multilevel"/>
    <w:tmpl w:val="0000000B"/>
    <w:lvl w:ilvl="0">
      <w:start w:val="1"/>
      <w:numFmt w:val="decimal"/>
      <w:pStyle w:val="Figure"/>
      <w:lvlText w:val="Figure %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0000000C"/>
    <w:multiLevelType w:val="multilevel"/>
    <w:tmpl w:val="0000000C"/>
    <w:lvl w:ilvl="0">
      <w:start w:val="1"/>
      <w:numFmt w:val="lowerRoman"/>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15:restartNumberingAfterBreak="0">
    <w:nsid w:val="0000000D"/>
    <w:multiLevelType w:val="multilevel"/>
    <w:tmpl w:val="0000000D"/>
    <w:lvl w:ilvl="0">
      <w:start w:val="1"/>
      <w:numFmt w:val="decimal"/>
      <w:pStyle w:val="TOCHeading1"/>
      <w:lvlText w:val="Table %1. : "/>
      <w:lvlJc w:val="left"/>
      <w:pPr>
        <w:ind w:left="360" w:hanging="360"/>
      </w:pPr>
      <w:rPr>
        <w:b w:val="0"/>
        <w:bCs w:val="0"/>
        <w:i w:val="0"/>
        <w:iCs w:val="0"/>
        <w:caps w:val="0"/>
        <w:smallCaps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0000000E"/>
    <w:multiLevelType w:val="multilevel"/>
    <w:tmpl w:val="0000000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0000000F"/>
    <w:multiLevelType w:val="multilevel"/>
    <w:tmpl w:val="0000000F"/>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00000010"/>
    <w:multiLevelType w:val="multilevel"/>
    <w:tmpl w:val="00000010"/>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00000011"/>
    <w:multiLevelType w:val="multilevel"/>
    <w:tmpl w:val="00000011"/>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1F0A021A"/>
    <w:multiLevelType w:val="multilevel"/>
    <w:tmpl w:val="89FE798A"/>
    <w:lvl w:ilvl="0">
      <w:start w:val="1"/>
      <w:numFmt w:val="lowerLetter"/>
      <w:lvlText w:val="%1."/>
      <w:lvlJc w:val="left"/>
      <w:pPr>
        <w:tabs>
          <w:tab w:val="num" w:pos="0"/>
        </w:tabs>
        <w:ind w:left="0" w:firstLine="0"/>
      </w:pPr>
      <w:rPr>
        <w:rFonts w:ascii="Times New Roman" w:hAnsi="Times New Roman" w:cs="Times New Roman" w:hint="default"/>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2632A85"/>
    <w:multiLevelType w:val="multilevel"/>
    <w:tmpl w:val="C5DC1B42"/>
    <w:lvl w:ilvl="0">
      <w:start w:val="3"/>
      <w:numFmt w:val="decimal"/>
      <w:lvlText w:val="%1."/>
      <w:lvlJc w:val="left"/>
      <w:pPr>
        <w:tabs>
          <w:tab w:val="num" w:pos="0"/>
        </w:tabs>
        <w:ind w:left="0" w:firstLine="0"/>
      </w:pPr>
      <w:rPr>
        <w:rFonts w:ascii="Times New Roman" w:hAnsi="Times New Roman" w:cs="Times New Roman" w:hint="default"/>
      </w:rPr>
    </w:lvl>
    <w:lvl w:ilvl="1">
      <w:start w:val="1"/>
      <w:numFmt w:val="lowerRoman"/>
      <w:lvlText w:val="%2."/>
      <w:lvlJc w:val="left"/>
      <w:pPr>
        <w:tabs>
          <w:tab w:val="num" w:pos="0"/>
        </w:tabs>
        <w:ind w:left="0" w:firstLine="0"/>
      </w:pPr>
      <w:rPr>
        <w:rFonts w:ascii="Times New Roman" w:hAnsi="Times New Roman" w:cs="Times New Roman" w:hint="default"/>
        <w:b/>
        <w:bCs/>
        <w:sz w:val="22"/>
        <w:szCs w:val="22"/>
      </w:rPr>
    </w:lvl>
    <w:lvl w:ilvl="2">
      <w:start w:val="1"/>
      <w:numFmt w:val="bullet"/>
      <w:lvlText w:val="←"/>
      <w:lvlJc w:val="left"/>
      <w:pPr>
        <w:tabs>
          <w:tab w:val="num" w:pos="0"/>
        </w:tabs>
        <w:ind w:left="0" w:firstLine="0"/>
      </w:pPr>
      <w:rPr>
        <w:rFonts w:ascii="Arial" w:hAnsi="Arial" w:cs="Arial" w:hint="default"/>
      </w:rPr>
    </w:lvl>
    <w:lvl w:ilvl="3">
      <w:start w:val="1"/>
      <w:numFmt w:val="bullet"/>
      <w:lvlText w:val="←"/>
      <w:lvlJc w:val="left"/>
      <w:pPr>
        <w:tabs>
          <w:tab w:val="num" w:pos="0"/>
        </w:tabs>
        <w:ind w:left="0" w:firstLine="0"/>
      </w:pPr>
      <w:rPr>
        <w:rFonts w:ascii="Arial" w:hAnsi="Arial" w:cs="Arial" w:hint="default"/>
      </w:rPr>
    </w:lvl>
    <w:lvl w:ilvl="4">
      <w:start w:val="1"/>
      <w:numFmt w:val="bullet"/>
      <w:lvlText w:val="←"/>
      <w:lvlJc w:val="left"/>
      <w:pPr>
        <w:tabs>
          <w:tab w:val="num" w:pos="0"/>
        </w:tabs>
        <w:ind w:left="0" w:firstLine="0"/>
      </w:pPr>
      <w:rPr>
        <w:rFonts w:ascii="Arial" w:hAnsi="Arial" w:cs="Arial" w:hint="default"/>
      </w:rPr>
    </w:lvl>
    <w:lvl w:ilvl="5">
      <w:start w:val="1"/>
      <w:numFmt w:val="bullet"/>
      <w:lvlText w:val="←"/>
      <w:lvlJc w:val="left"/>
      <w:pPr>
        <w:tabs>
          <w:tab w:val="num" w:pos="0"/>
        </w:tabs>
        <w:ind w:left="0" w:firstLine="0"/>
      </w:pPr>
      <w:rPr>
        <w:rFonts w:ascii="Arial" w:hAnsi="Arial" w:cs="Arial" w:hint="default"/>
      </w:rPr>
    </w:lvl>
    <w:lvl w:ilvl="6">
      <w:start w:val="1"/>
      <w:numFmt w:val="bullet"/>
      <w:lvlText w:val="←"/>
      <w:lvlJc w:val="left"/>
      <w:pPr>
        <w:tabs>
          <w:tab w:val="num" w:pos="0"/>
        </w:tabs>
        <w:ind w:left="0" w:firstLine="0"/>
      </w:pPr>
      <w:rPr>
        <w:rFonts w:ascii="Arial" w:hAnsi="Arial" w:cs="Arial" w:hint="default"/>
      </w:rPr>
    </w:lvl>
    <w:lvl w:ilvl="7">
      <w:start w:val="1"/>
      <w:numFmt w:val="bullet"/>
      <w:lvlText w:val="←"/>
      <w:lvlJc w:val="left"/>
      <w:pPr>
        <w:tabs>
          <w:tab w:val="num" w:pos="0"/>
        </w:tabs>
        <w:ind w:left="0" w:firstLine="0"/>
      </w:pPr>
      <w:rPr>
        <w:rFonts w:ascii="Arial" w:hAnsi="Arial" w:cs="Arial" w:hint="default"/>
      </w:rPr>
    </w:lvl>
    <w:lvl w:ilvl="8">
      <w:start w:val="1"/>
      <w:numFmt w:val="bullet"/>
      <w:lvlText w:val="←"/>
      <w:lvlJc w:val="left"/>
      <w:pPr>
        <w:tabs>
          <w:tab w:val="num" w:pos="0"/>
        </w:tabs>
        <w:ind w:left="0" w:firstLine="0"/>
      </w:pPr>
      <w:rPr>
        <w:rFonts w:ascii="Arial" w:hAnsi="Arial" w:cs="Arial" w:hint="default"/>
      </w:rPr>
    </w:lvl>
  </w:abstractNum>
  <w:abstractNum w:abstractNumId="18" w15:restartNumberingAfterBreak="0">
    <w:nsid w:val="5A0C4DCB"/>
    <w:multiLevelType w:val="singleLevel"/>
    <w:tmpl w:val="5A0C4DCB"/>
    <w:lvl w:ilvl="0">
      <w:start w:val="1"/>
      <w:numFmt w:val="decimal"/>
      <w:suff w:val="space"/>
      <w:lvlText w:val="%1."/>
      <w:lvlJc w:val="left"/>
    </w:lvl>
  </w:abstractNum>
  <w:num w:numId="1">
    <w:abstractNumId w:val="1"/>
  </w:num>
  <w:num w:numId="2">
    <w:abstractNumId w:val="11"/>
  </w:num>
  <w:num w:numId="3">
    <w:abstractNumId w:val="9"/>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3"/>
    </w:lvlOverride>
    <w:lvlOverride w:ilvl="1">
      <w:startOverride w:val="1"/>
    </w:lvlOverride>
    <w:lvlOverride w:ilvl="2"/>
    <w:lvlOverride w:ilvl="3"/>
    <w:lvlOverride w:ilvl="4"/>
    <w:lvlOverride w:ilvl="5"/>
    <w:lvlOverride w:ilvl="6"/>
    <w:lvlOverride w:ilvl="7"/>
    <w:lvlOverride w:ilvl="8"/>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60A"/>
    <w:rsid w:val="000B261D"/>
    <w:rsid w:val="000D306F"/>
    <w:rsid w:val="001C1365"/>
    <w:rsid w:val="001E75F0"/>
    <w:rsid w:val="00407C21"/>
    <w:rsid w:val="00476CC0"/>
    <w:rsid w:val="004C13BA"/>
    <w:rsid w:val="00520135"/>
    <w:rsid w:val="005F34B3"/>
    <w:rsid w:val="00852CA1"/>
    <w:rsid w:val="008C2BEA"/>
    <w:rsid w:val="00936629"/>
    <w:rsid w:val="00A36400"/>
    <w:rsid w:val="00A37D2E"/>
    <w:rsid w:val="00B7294B"/>
    <w:rsid w:val="00B81EB6"/>
    <w:rsid w:val="00CB5D9B"/>
    <w:rsid w:val="00CD0A01"/>
    <w:rsid w:val="00CD518F"/>
    <w:rsid w:val="00D41398"/>
    <w:rsid w:val="00DA614F"/>
    <w:rsid w:val="00DF07F7"/>
    <w:rsid w:val="00E3460A"/>
    <w:rsid w:val="00EB72A5"/>
    <w:rsid w:val="388A735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9DC578"/>
  <w15:docId w15:val="{8BA525D5-9871-4A33-A0CD-4C49405B1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35"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pPr>
    <w:rPr>
      <w:rFonts w:ascii="Times New Roman" w:hAnsi="Times New Roman" w:cs="Times New Roman"/>
      <w:sz w:val="24"/>
      <w:szCs w:val="22"/>
      <w:lang w:eastAsia="en-US"/>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SimSun" w:cs="SimSun"/>
      <w:b/>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ind w:left="432"/>
      <w:outlineLvl w:val="1"/>
    </w:pPr>
    <w:rPr>
      <w:rFonts w:eastAsia="SimSun" w:cs="SimSun"/>
      <w:b/>
      <w:szCs w:val="26"/>
    </w:rPr>
  </w:style>
  <w:style w:type="paragraph" w:styleId="Heading3">
    <w:name w:val="heading 3"/>
    <w:basedOn w:val="Normal"/>
    <w:next w:val="Normal"/>
    <w:link w:val="Heading3Char"/>
    <w:uiPriority w:val="9"/>
    <w:semiHidden/>
    <w:unhideWhenUsed/>
    <w:qFormat/>
    <w:pPr>
      <w:keepNext/>
      <w:keepLines/>
      <w:numPr>
        <w:ilvl w:val="2"/>
        <w:numId w:val="1"/>
      </w:numPr>
      <w:spacing w:before="40" w:after="0"/>
      <w:outlineLvl w:val="2"/>
    </w:pPr>
    <w:rPr>
      <w:rFonts w:eastAsia="SimSun" w:cs="SimSu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after="0" w:line="240" w:lineRule="auto"/>
    </w:pPr>
    <w:rPr>
      <w:rFonts w:ascii="Segoe UI" w:hAnsi="Segoe UI" w:cs="Segoe UI"/>
      <w:sz w:val="18"/>
      <w:szCs w:val="18"/>
    </w:rPr>
  </w:style>
  <w:style w:type="paragraph" w:styleId="Caption">
    <w:name w:val="caption"/>
    <w:basedOn w:val="Normal"/>
    <w:next w:val="Normal"/>
    <w:uiPriority w:val="35"/>
    <w:qFormat/>
  </w:style>
  <w:style w:type="paragraph" w:styleId="Footer">
    <w:name w:val="footer"/>
    <w:basedOn w:val="Normal"/>
    <w:link w:val="FooterChar"/>
    <w:uiPriority w:val="99"/>
    <w:qFormat/>
    <w:pPr>
      <w:tabs>
        <w:tab w:val="center" w:pos="4513"/>
        <w:tab w:val="right" w:pos="9026"/>
      </w:tabs>
    </w:pPr>
  </w:style>
  <w:style w:type="paragraph" w:styleId="Header">
    <w:name w:val="header"/>
    <w:basedOn w:val="Normal"/>
    <w:link w:val="HeaderChar"/>
    <w:uiPriority w:val="99"/>
    <w:qFormat/>
    <w:pPr>
      <w:tabs>
        <w:tab w:val="center" w:pos="4513"/>
        <w:tab w:val="right" w:pos="9026"/>
      </w:tabs>
      <w:spacing w:after="0" w:line="240" w:lineRule="auto"/>
    </w:pPr>
  </w:style>
  <w:style w:type="paragraph" w:styleId="NormalWeb">
    <w:name w:val="Normal (Web)"/>
    <w:basedOn w:val="Normal"/>
    <w:uiPriority w:val="99"/>
    <w:qFormat/>
    <w:pPr>
      <w:spacing w:before="100" w:beforeAutospacing="1" w:after="100" w:afterAutospacing="1" w:line="240" w:lineRule="auto"/>
    </w:pPr>
    <w:rPr>
      <w:rFonts w:eastAsia="Times New Roman"/>
      <w:szCs w:val="24"/>
      <w:lang w:eastAsia="en-MY"/>
    </w:rPr>
  </w:style>
  <w:style w:type="paragraph" w:styleId="TableofFigures">
    <w:name w:val="table of figures"/>
    <w:basedOn w:val="Normal"/>
    <w:next w:val="Normal"/>
    <w:uiPriority w:val="99"/>
    <w:qFormat/>
    <w:pPr>
      <w:spacing w:after="0"/>
      <w:ind w:left="480" w:hanging="480"/>
    </w:pPr>
    <w:rPr>
      <w:rFonts w:cs="Calibri"/>
      <w:sz w:val="20"/>
      <w:szCs w:val="20"/>
    </w:rPr>
  </w:style>
  <w:style w:type="paragraph" w:styleId="TOC1">
    <w:name w:val="toc 1"/>
    <w:basedOn w:val="Normal"/>
    <w:next w:val="Normal"/>
    <w:uiPriority w:val="39"/>
    <w:qFormat/>
    <w:pPr>
      <w:jc w:val="center"/>
    </w:pPr>
  </w:style>
  <w:style w:type="paragraph" w:styleId="TOC2">
    <w:name w:val="toc 2"/>
    <w:basedOn w:val="Normal"/>
    <w:next w:val="Normal"/>
    <w:uiPriority w:val="39"/>
    <w:qFormat/>
    <w:pPr>
      <w:spacing w:after="100"/>
      <w:ind w:left="240"/>
    </w:pPr>
  </w:style>
  <w:style w:type="paragraph" w:styleId="TOC3">
    <w:name w:val="toc 3"/>
    <w:basedOn w:val="Normal"/>
    <w:next w:val="Normal"/>
    <w:uiPriority w:val="39"/>
    <w:qFormat/>
    <w:pPr>
      <w:spacing w:after="100"/>
      <w:ind w:left="480"/>
    </w:pPr>
  </w:style>
  <w:style w:type="character" w:styleId="Hyperlink">
    <w:name w:val="Hyperlink"/>
    <w:uiPriority w:val="99"/>
    <w:qFormat/>
    <w:rPr>
      <w:color w:val="0000FF"/>
      <w:u w:val="single"/>
    </w:rPr>
  </w:style>
  <w:style w:type="character" w:styleId="Strong">
    <w:name w:val="Strong"/>
    <w:basedOn w:val="DefaultParagraphFont"/>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character" w:customStyle="1" w:styleId="Heading1Char">
    <w:name w:val="Heading 1 Char"/>
    <w:basedOn w:val="DefaultParagraphFont"/>
    <w:link w:val="Heading1"/>
    <w:uiPriority w:val="9"/>
    <w:qFormat/>
    <w:rPr>
      <w:rFonts w:ascii="Times New Roman" w:eastAsia="SimSun" w:hAnsi="Times New Roman" w:cs="SimSun"/>
      <w:b/>
      <w:sz w:val="28"/>
      <w:szCs w:val="32"/>
    </w:rPr>
  </w:style>
  <w:style w:type="character" w:customStyle="1" w:styleId="Heading2Char">
    <w:name w:val="Heading 2 Char"/>
    <w:basedOn w:val="DefaultParagraphFont"/>
    <w:link w:val="Heading2"/>
    <w:uiPriority w:val="9"/>
    <w:qFormat/>
    <w:rPr>
      <w:rFonts w:ascii="Times New Roman" w:eastAsia="SimSun" w:hAnsi="Times New Roman" w:cs="SimSun"/>
      <w:b/>
      <w:sz w:val="24"/>
      <w:szCs w:val="26"/>
    </w:rPr>
  </w:style>
  <w:style w:type="character" w:customStyle="1" w:styleId="Heading3Char">
    <w:name w:val="Heading 3 Char"/>
    <w:basedOn w:val="DefaultParagraphFont"/>
    <w:link w:val="Heading3"/>
    <w:uiPriority w:val="9"/>
    <w:qFormat/>
    <w:rPr>
      <w:rFonts w:ascii="Times New Roman" w:eastAsia="SimSun" w:hAnsi="Times New Roman" w:cs="SimSun"/>
      <w:sz w:val="24"/>
      <w:szCs w:val="24"/>
    </w:rPr>
  </w:style>
  <w:style w:type="character" w:customStyle="1" w:styleId="FooterChar">
    <w:name w:val="Footer Char"/>
    <w:basedOn w:val="DefaultParagraphFont"/>
    <w:link w:val="Footer"/>
    <w:uiPriority w:val="99"/>
    <w:qFormat/>
    <w:rPr>
      <w:rFonts w:ascii="Times New Roman" w:eastAsia="Calibri" w:hAnsi="Times New Roman" w:cs="Times New Roman"/>
      <w:sz w:val="24"/>
    </w:rPr>
  </w:style>
  <w:style w:type="character" w:customStyle="1" w:styleId="BalloonTextChar">
    <w:name w:val="Balloon Text Char"/>
    <w:basedOn w:val="DefaultParagraphFont"/>
    <w:link w:val="BalloonText"/>
    <w:uiPriority w:val="99"/>
    <w:qFormat/>
    <w:rPr>
      <w:rFonts w:ascii="Segoe UI" w:eastAsia="Calibri" w:hAnsi="Segoe UI" w:cs="Segoe UI"/>
      <w:sz w:val="18"/>
      <w:szCs w:val="18"/>
    </w:rPr>
  </w:style>
  <w:style w:type="paragraph" w:customStyle="1" w:styleId="TOCHeading1">
    <w:name w:val="TOC Heading1"/>
    <w:basedOn w:val="TableofFigures"/>
    <w:next w:val="Normal"/>
    <w:uiPriority w:val="39"/>
    <w:qFormat/>
    <w:pPr>
      <w:numPr>
        <w:numId w:val="2"/>
      </w:numPr>
      <w:spacing w:line="259" w:lineRule="auto"/>
    </w:pPr>
    <w:rPr>
      <w:color w:val="000000"/>
      <w:sz w:val="24"/>
      <w:lang w:val="en-US"/>
    </w:rPr>
  </w:style>
  <w:style w:type="character" w:customStyle="1" w:styleId="HeaderChar">
    <w:name w:val="Header Char"/>
    <w:basedOn w:val="DefaultParagraphFont"/>
    <w:link w:val="Header"/>
    <w:uiPriority w:val="99"/>
    <w:qFormat/>
    <w:rPr>
      <w:rFonts w:ascii="Times New Roman" w:eastAsia="Calibri" w:hAnsi="Times New Roman" w:cs="Times New Roman"/>
      <w:sz w:val="24"/>
    </w:rPr>
  </w:style>
  <w:style w:type="paragraph" w:customStyle="1" w:styleId="StyleHeading2NotItalic">
    <w:name w:val="Style Heading 2 + Not Italic"/>
    <w:basedOn w:val="Heading2"/>
    <w:qFormat/>
    <w:pPr>
      <w:keepLines w:val="0"/>
      <w:numPr>
        <w:ilvl w:val="0"/>
        <w:numId w:val="0"/>
      </w:numPr>
      <w:spacing w:before="0"/>
    </w:pPr>
    <w:rPr>
      <w:rFonts w:ascii="Arial" w:eastAsia="Times New Roman" w:hAnsi="Arial" w:cs="Arial"/>
      <w:bCs/>
      <w:i/>
      <w:sz w:val="28"/>
      <w:szCs w:val="28"/>
      <w:lang w:val="en-US"/>
    </w:rPr>
  </w:style>
  <w:style w:type="paragraph" w:customStyle="1" w:styleId="Figure">
    <w:name w:val="Figure"/>
    <w:basedOn w:val="Caption"/>
    <w:qFormat/>
    <w:pPr>
      <w:numPr>
        <w:numId w:val="3"/>
      </w:numPr>
    </w:pPr>
    <w:rPr>
      <w:b/>
    </w:rPr>
  </w:style>
  <w:style w:type="character" w:customStyle="1" w:styleId="15">
    <w:name w:val="15"/>
    <w:basedOn w:val="DefaultParagraphFont"/>
    <w:qFormat/>
    <w:rPr>
      <w:rFonts w:ascii="Times New Roman" w:hAnsi="Times New Roman" w:cs="Times New Roman" w:hint="default"/>
      <w:color w:val="0000FF"/>
      <w:u w:val="single"/>
    </w:rPr>
  </w:style>
  <w:style w:type="character" w:customStyle="1" w:styleId="UnresolvedMention1">
    <w:name w:val="Unresolved Mention1"/>
    <w:basedOn w:val="DefaultParagraphFont"/>
    <w:uiPriority w:val="99"/>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0914">
      <w:bodyDiv w:val="1"/>
      <w:marLeft w:val="0"/>
      <w:marRight w:val="0"/>
      <w:marTop w:val="0"/>
      <w:marBottom w:val="0"/>
      <w:divBdr>
        <w:top w:val="none" w:sz="0" w:space="0" w:color="auto"/>
        <w:left w:val="none" w:sz="0" w:space="0" w:color="auto"/>
        <w:bottom w:val="none" w:sz="0" w:space="0" w:color="auto"/>
        <w:right w:val="none" w:sz="0" w:space="0" w:color="auto"/>
      </w:divBdr>
    </w:div>
    <w:div w:id="183711197">
      <w:bodyDiv w:val="1"/>
      <w:marLeft w:val="0"/>
      <w:marRight w:val="0"/>
      <w:marTop w:val="0"/>
      <w:marBottom w:val="0"/>
      <w:divBdr>
        <w:top w:val="none" w:sz="0" w:space="0" w:color="auto"/>
        <w:left w:val="none" w:sz="0" w:space="0" w:color="auto"/>
        <w:bottom w:val="none" w:sz="0" w:space="0" w:color="auto"/>
        <w:right w:val="none" w:sz="0" w:space="0" w:color="auto"/>
      </w:divBdr>
    </w:div>
    <w:div w:id="340360189">
      <w:bodyDiv w:val="1"/>
      <w:marLeft w:val="0"/>
      <w:marRight w:val="0"/>
      <w:marTop w:val="0"/>
      <w:marBottom w:val="0"/>
      <w:divBdr>
        <w:top w:val="none" w:sz="0" w:space="0" w:color="auto"/>
        <w:left w:val="none" w:sz="0" w:space="0" w:color="auto"/>
        <w:bottom w:val="none" w:sz="0" w:space="0" w:color="auto"/>
        <w:right w:val="none" w:sz="0" w:space="0" w:color="auto"/>
      </w:divBdr>
    </w:div>
    <w:div w:id="523906033">
      <w:bodyDiv w:val="1"/>
      <w:marLeft w:val="0"/>
      <w:marRight w:val="0"/>
      <w:marTop w:val="0"/>
      <w:marBottom w:val="0"/>
      <w:divBdr>
        <w:top w:val="none" w:sz="0" w:space="0" w:color="auto"/>
        <w:left w:val="none" w:sz="0" w:space="0" w:color="auto"/>
        <w:bottom w:val="none" w:sz="0" w:space="0" w:color="auto"/>
        <w:right w:val="none" w:sz="0" w:space="0" w:color="auto"/>
      </w:divBdr>
    </w:div>
    <w:div w:id="750201039">
      <w:bodyDiv w:val="1"/>
      <w:marLeft w:val="0"/>
      <w:marRight w:val="0"/>
      <w:marTop w:val="0"/>
      <w:marBottom w:val="0"/>
      <w:divBdr>
        <w:top w:val="none" w:sz="0" w:space="0" w:color="auto"/>
        <w:left w:val="none" w:sz="0" w:space="0" w:color="auto"/>
        <w:bottom w:val="none" w:sz="0" w:space="0" w:color="auto"/>
        <w:right w:val="none" w:sz="0" w:space="0" w:color="auto"/>
      </w:divBdr>
    </w:div>
    <w:div w:id="831794444">
      <w:bodyDiv w:val="1"/>
      <w:marLeft w:val="0"/>
      <w:marRight w:val="0"/>
      <w:marTop w:val="0"/>
      <w:marBottom w:val="0"/>
      <w:divBdr>
        <w:top w:val="none" w:sz="0" w:space="0" w:color="auto"/>
        <w:left w:val="none" w:sz="0" w:space="0" w:color="auto"/>
        <w:bottom w:val="none" w:sz="0" w:space="0" w:color="auto"/>
        <w:right w:val="none" w:sz="0" w:space="0" w:color="auto"/>
      </w:divBdr>
    </w:div>
    <w:div w:id="1540245484">
      <w:bodyDiv w:val="1"/>
      <w:marLeft w:val="0"/>
      <w:marRight w:val="0"/>
      <w:marTop w:val="0"/>
      <w:marBottom w:val="0"/>
      <w:divBdr>
        <w:top w:val="none" w:sz="0" w:space="0" w:color="auto"/>
        <w:left w:val="none" w:sz="0" w:space="0" w:color="auto"/>
        <w:bottom w:val="none" w:sz="0" w:space="0" w:color="auto"/>
        <w:right w:val="none" w:sz="0" w:space="0" w:color="auto"/>
      </w:divBdr>
    </w:div>
    <w:div w:id="1741059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footer" Target="footer1.xml"/><Relationship Id="rId42" Type="http://schemas.openxmlformats.org/officeDocument/2006/relationships/diagramQuickStyle" Target="diagrams/quickStyle1.xml"/><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5.jpe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4.png"/><Relationship Id="rId40" Type="http://schemas.openxmlformats.org/officeDocument/2006/relationships/diagramData" Target="diagrams/data1.xml"/><Relationship Id="rId45"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image" Target="media/image20.png"/><Relationship Id="rId44"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43" Type="http://schemas.openxmlformats.org/officeDocument/2006/relationships/diagramColors" Target="diagrams/colors1.xml"/><Relationship Id="rId48" Type="http://schemas.openxmlformats.org/officeDocument/2006/relationships/image" Target="media/image29.png"/><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0_1#3">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F69D064-00F2-42FD-9CA0-722136F0D69F}" type="doc">
      <dgm:prSet loTypeId="urn:microsoft.com/office/officeart/2005/8/layout/vList6" loCatId="process" qsTypeId="urn:microsoft.com/office/officeart/2005/8/quickstyle/simple1#3" qsCatId="simple" csTypeId="urn:microsoft.com/office/officeart/2005/8/colors/accent0_1#3" csCatId="mainScheme" phldr="1"/>
      <dgm:spPr/>
      <dgm:t>
        <a:bodyPr/>
        <a:lstStyle/>
        <a:p>
          <a:endParaRPr lang="en-MY"/>
        </a:p>
      </dgm:t>
    </dgm:pt>
    <dgm:pt modelId="{B0BCA249-E081-426F-8898-4399AA7D74CB}">
      <dgm:prSet phldrT="[Text]"/>
      <dgm:spPr/>
      <dgm:t>
        <a:bodyPr/>
        <a:lstStyle/>
        <a:p>
          <a:r>
            <a:rPr lang="en-MY">
              <a:latin typeface="Times New Roman" panose="02020603050405020304" pitchFamily="18" charset="0"/>
              <a:cs typeface="Times New Roman" panose="02020603050405020304" pitchFamily="18" charset="0"/>
            </a:rPr>
            <a:t>Expected Result Regarding System</a:t>
          </a:r>
        </a:p>
      </dgm:t>
    </dgm:pt>
    <dgm:pt modelId="{14E41889-02A2-4909-9001-BD39A5B7A710}" type="parTrans" cxnId="{4F0DEDF2-6E63-4350-96FE-0E07DEE77809}">
      <dgm:prSet/>
      <dgm:spPr/>
      <dgm:t>
        <a:bodyPr/>
        <a:lstStyle/>
        <a:p>
          <a:endParaRPr lang="en-MY"/>
        </a:p>
      </dgm:t>
    </dgm:pt>
    <dgm:pt modelId="{8DA3A68F-FA0C-4257-9677-6D2CB1A860E5}" type="sibTrans" cxnId="{4F0DEDF2-6E63-4350-96FE-0E07DEE77809}">
      <dgm:prSet/>
      <dgm:spPr/>
      <dgm:t>
        <a:bodyPr/>
        <a:lstStyle/>
        <a:p>
          <a:endParaRPr lang="en-MY"/>
        </a:p>
      </dgm:t>
    </dgm:pt>
    <dgm:pt modelId="{6D813B99-2115-4D4E-BC80-4369C8D06B6E}">
      <dgm:prSet phldrT="[Text]"/>
      <dgm:spPr/>
      <dgm:t>
        <a:bodyPr/>
        <a:lstStyle/>
        <a:p>
          <a:r>
            <a:rPr lang="en-MY">
              <a:latin typeface="Times New Roman" panose="02020603050405020304" pitchFamily="18" charset="0"/>
              <a:cs typeface="Times New Roman" panose="02020603050405020304" pitchFamily="18" charset="0"/>
            </a:rPr>
            <a:t> The functionality run smoothly</a:t>
          </a:r>
        </a:p>
      </dgm:t>
    </dgm:pt>
    <dgm:pt modelId="{1AC023E3-D986-48BF-80FD-8900F2BF3426}" type="parTrans" cxnId="{58F134C1-FBAF-4668-91A6-9BA8C924072D}">
      <dgm:prSet/>
      <dgm:spPr/>
      <dgm:t>
        <a:bodyPr/>
        <a:lstStyle/>
        <a:p>
          <a:endParaRPr lang="en-MY"/>
        </a:p>
      </dgm:t>
    </dgm:pt>
    <dgm:pt modelId="{D8A7311A-E639-41FB-924B-B4D9F7AFF40B}" type="sibTrans" cxnId="{58F134C1-FBAF-4668-91A6-9BA8C924072D}">
      <dgm:prSet/>
      <dgm:spPr/>
      <dgm:t>
        <a:bodyPr/>
        <a:lstStyle/>
        <a:p>
          <a:endParaRPr lang="en-MY"/>
        </a:p>
      </dgm:t>
    </dgm:pt>
    <dgm:pt modelId="{88A131A4-517F-4E5A-8557-00B36E39D8EF}">
      <dgm:prSet phldrT="[Text]"/>
      <dgm:spPr/>
      <dgm:t>
        <a:bodyPr/>
        <a:lstStyle/>
        <a:p>
          <a:r>
            <a:rPr lang="en-MY">
              <a:latin typeface="Times New Roman" panose="02020603050405020304" pitchFamily="18" charset="0"/>
              <a:cs typeface="Times New Roman" panose="02020603050405020304" pitchFamily="18" charset="0"/>
            </a:rPr>
            <a:t>Expected Result Regarding User</a:t>
          </a:r>
        </a:p>
      </dgm:t>
    </dgm:pt>
    <dgm:pt modelId="{D9163C45-D21F-4B19-A6CF-4B5594B858FA}" type="parTrans" cxnId="{1EEB8407-B527-457D-A244-E7B383B76300}">
      <dgm:prSet/>
      <dgm:spPr/>
      <dgm:t>
        <a:bodyPr/>
        <a:lstStyle/>
        <a:p>
          <a:endParaRPr lang="en-MY"/>
        </a:p>
      </dgm:t>
    </dgm:pt>
    <dgm:pt modelId="{D234B9DB-2201-4017-8A9D-CAFF48EB4ECF}" type="sibTrans" cxnId="{1EEB8407-B527-457D-A244-E7B383B76300}">
      <dgm:prSet/>
      <dgm:spPr/>
      <dgm:t>
        <a:bodyPr/>
        <a:lstStyle/>
        <a:p>
          <a:endParaRPr lang="en-MY"/>
        </a:p>
      </dgm:t>
    </dgm:pt>
    <dgm:pt modelId="{BA6282FB-962A-4A9D-BC32-91217A1CAB87}">
      <dgm:prSet phldrT="[Text]"/>
      <dgm:spPr/>
      <dgm:t>
        <a:bodyPr/>
        <a:lstStyle/>
        <a:p>
          <a:r>
            <a:rPr lang="en-MY">
              <a:latin typeface="Times New Roman" panose="02020603050405020304" pitchFamily="18" charset="0"/>
              <a:cs typeface="Times New Roman" panose="02020603050405020304" pitchFamily="18" charset="0"/>
            </a:rPr>
            <a:t>Easier access to purchase </a:t>
          </a:r>
        </a:p>
      </dgm:t>
    </dgm:pt>
    <dgm:pt modelId="{8174CDA1-D387-4AA6-A811-4041A762BE99}" type="parTrans" cxnId="{6BDF1B27-4BA7-4927-BBFD-486641054D10}">
      <dgm:prSet/>
      <dgm:spPr/>
      <dgm:t>
        <a:bodyPr/>
        <a:lstStyle/>
        <a:p>
          <a:endParaRPr lang="en-MY"/>
        </a:p>
      </dgm:t>
    </dgm:pt>
    <dgm:pt modelId="{6C45BAA0-B274-4BD4-81C0-C3B82DBAA6F7}" type="sibTrans" cxnId="{6BDF1B27-4BA7-4927-BBFD-486641054D10}">
      <dgm:prSet/>
      <dgm:spPr/>
      <dgm:t>
        <a:bodyPr/>
        <a:lstStyle/>
        <a:p>
          <a:endParaRPr lang="en-MY"/>
        </a:p>
      </dgm:t>
    </dgm:pt>
    <dgm:pt modelId="{396C59C7-DC20-4628-93AD-00838B50358A}">
      <dgm:prSet phldrT="[Text]"/>
      <dgm:spPr/>
      <dgm:t>
        <a:bodyPr/>
        <a:lstStyle/>
        <a:p>
          <a:r>
            <a:rPr lang="en-MY">
              <a:latin typeface="Times New Roman" panose="02020603050405020304" pitchFamily="18" charset="0"/>
              <a:cs typeface="Times New Roman" panose="02020603050405020304" pitchFamily="18" charset="0"/>
            </a:rPr>
            <a:t>Fullfill user requirement and needs</a:t>
          </a:r>
        </a:p>
      </dgm:t>
    </dgm:pt>
    <dgm:pt modelId="{74CB2008-4171-488F-A053-9B243B8B1603}" type="parTrans" cxnId="{96B00405-40A5-4E00-B9DE-435811396A41}">
      <dgm:prSet/>
      <dgm:spPr/>
      <dgm:t>
        <a:bodyPr/>
        <a:lstStyle/>
        <a:p>
          <a:endParaRPr lang="en-MY"/>
        </a:p>
      </dgm:t>
    </dgm:pt>
    <dgm:pt modelId="{CF49AB16-F21D-4CEF-8597-1473A3F093BD}" type="sibTrans" cxnId="{96B00405-40A5-4E00-B9DE-435811396A41}">
      <dgm:prSet/>
      <dgm:spPr/>
      <dgm:t>
        <a:bodyPr/>
        <a:lstStyle/>
        <a:p>
          <a:endParaRPr lang="en-MY"/>
        </a:p>
      </dgm:t>
    </dgm:pt>
    <dgm:pt modelId="{BBEB6212-A9F1-462F-88B2-11F2B72FC07C}">
      <dgm:prSet phldrT="[Text]"/>
      <dgm:spPr/>
      <dgm:t>
        <a:bodyPr/>
        <a:lstStyle/>
        <a:p>
          <a:r>
            <a:rPr lang="en-MY">
              <a:latin typeface="Times New Roman" panose="02020603050405020304" pitchFamily="18" charset="0"/>
              <a:cs typeface="Times New Roman" panose="02020603050405020304" pitchFamily="18" charset="0"/>
            </a:rPr>
            <a:t>User Friendly System</a:t>
          </a:r>
        </a:p>
      </dgm:t>
    </dgm:pt>
    <dgm:pt modelId="{B63B1172-E61A-4764-A81D-3C8A45F02B0C}" type="parTrans" cxnId="{033A1296-DC12-4EEC-8813-9607D9B98232}">
      <dgm:prSet/>
      <dgm:spPr/>
      <dgm:t>
        <a:bodyPr/>
        <a:lstStyle/>
        <a:p>
          <a:endParaRPr lang="en-MY"/>
        </a:p>
      </dgm:t>
    </dgm:pt>
    <dgm:pt modelId="{E86F8D10-D4CF-40B0-9DFA-40671C532930}" type="sibTrans" cxnId="{033A1296-DC12-4EEC-8813-9607D9B98232}">
      <dgm:prSet/>
      <dgm:spPr/>
      <dgm:t>
        <a:bodyPr/>
        <a:lstStyle/>
        <a:p>
          <a:endParaRPr lang="en-MY"/>
        </a:p>
      </dgm:t>
    </dgm:pt>
    <dgm:pt modelId="{0BFCB13B-5844-424A-9243-D55D63D0FCB0}">
      <dgm:prSet phldrT="[Text]"/>
      <dgm:spPr/>
      <dgm:t>
        <a:bodyPr/>
        <a:lstStyle/>
        <a:p>
          <a:r>
            <a:rPr lang="en-MY">
              <a:latin typeface="Times New Roman" panose="02020603050405020304" pitchFamily="18" charset="0"/>
              <a:cs typeface="Times New Roman" panose="02020603050405020304" pitchFamily="18" charset="0"/>
            </a:rPr>
            <a:t>Able to store data of Abella Scent</a:t>
          </a:r>
        </a:p>
      </dgm:t>
    </dgm:pt>
    <dgm:pt modelId="{51F5EA36-14AB-4892-87DE-94B941912BC1}" type="parTrans" cxnId="{8582BA0E-C032-4C78-AE71-4D45590B63AB}">
      <dgm:prSet/>
      <dgm:spPr/>
      <dgm:t>
        <a:bodyPr/>
        <a:lstStyle/>
        <a:p>
          <a:endParaRPr lang="en-MY"/>
        </a:p>
      </dgm:t>
    </dgm:pt>
    <dgm:pt modelId="{E0481289-B290-4442-99F0-791D53CF1960}" type="sibTrans" cxnId="{8582BA0E-C032-4C78-AE71-4D45590B63AB}">
      <dgm:prSet/>
      <dgm:spPr/>
      <dgm:t>
        <a:bodyPr/>
        <a:lstStyle/>
        <a:p>
          <a:endParaRPr lang="en-MY"/>
        </a:p>
      </dgm:t>
    </dgm:pt>
    <dgm:pt modelId="{8DDDA831-4F14-4824-9E6F-152A4197BDF5}">
      <dgm:prSet phldrT="[Text]"/>
      <dgm:spPr/>
      <dgm:t>
        <a:bodyPr/>
        <a:lstStyle/>
        <a:p>
          <a:r>
            <a:rPr lang="en-MY">
              <a:latin typeface="Times New Roman" panose="02020603050405020304" pitchFamily="18" charset="0"/>
              <a:cs typeface="Times New Roman" panose="02020603050405020304" pitchFamily="18" charset="0"/>
            </a:rPr>
            <a:t>Long-lasting system</a:t>
          </a:r>
        </a:p>
      </dgm:t>
    </dgm:pt>
    <dgm:pt modelId="{1009981A-7AD7-4DA7-B645-E2C7C9E79506}" type="parTrans" cxnId="{9DB0B1ED-AF6E-488E-83B2-469ED570AEB5}">
      <dgm:prSet/>
      <dgm:spPr/>
      <dgm:t>
        <a:bodyPr/>
        <a:lstStyle/>
        <a:p>
          <a:endParaRPr lang="en-MY"/>
        </a:p>
      </dgm:t>
    </dgm:pt>
    <dgm:pt modelId="{D99B34C3-B45B-433A-9F82-E0C7DB325DE7}" type="sibTrans" cxnId="{9DB0B1ED-AF6E-488E-83B2-469ED570AEB5}">
      <dgm:prSet/>
      <dgm:spPr/>
      <dgm:t>
        <a:bodyPr/>
        <a:lstStyle/>
        <a:p>
          <a:endParaRPr lang="en-MY"/>
        </a:p>
      </dgm:t>
    </dgm:pt>
    <dgm:pt modelId="{8C2C7730-4453-440B-A663-88518C674F17}">
      <dgm:prSet phldrT="[Text]"/>
      <dgm:spPr/>
      <dgm:t>
        <a:bodyPr/>
        <a:lstStyle/>
        <a:p>
          <a:r>
            <a:rPr lang="en-MY">
              <a:latin typeface="Times New Roman" panose="02020603050405020304" pitchFamily="18" charset="0"/>
              <a:cs typeface="Times New Roman" panose="02020603050405020304" pitchFamily="18" charset="0"/>
            </a:rPr>
            <a:t>Increase in number of users</a:t>
          </a:r>
        </a:p>
      </dgm:t>
    </dgm:pt>
    <dgm:pt modelId="{364337DA-EDBE-4113-90E3-FD601A4D75E7}" type="parTrans" cxnId="{97C1E6F4-AF16-491C-94B1-604C9D9371D4}">
      <dgm:prSet/>
      <dgm:spPr/>
      <dgm:t>
        <a:bodyPr/>
        <a:lstStyle/>
        <a:p>
          <a:endParaRPr lang="en-MY"/>
        </a:p>
      </dgm:t>
    </dgm:pt>
    <dgm:pt modelId="{894F5765-BA8E-4B04-913D-8E566CD4CD26}" type="sibTrans" cxnId="{97C1E6F4-AF16-491C-94B1-604C9D9371D4}">
      <dgm:prSet/>
      <dgm:spPr/>
      <dgm:t>
        <a:bodyPr/>
        <a:lstStyle/>
        <a:p>
          <a:endParaRPr lang="en-MY"/>
        </a:p>
      </dgm:t>
    </dgm:pt>
    <dgm:pt modelId="{292474D8-0880-4040-802D-2CC3B30905F2}">
      <dgm:prSet phldrT="[Text]"/>
      <dgm:spPr/>
      <dgm:t>
        <a:bodyPr/>
        <a:lstStyle/>
        <a:p>
          <a:endParaRPr lang="en-MY"/>
        </a:p>
      </dgm:t>
    </dgm:pt>
    <dgm:pt modelId="{5FF90D32-3665-4B94-882A-F96E961F8051}" type="parTrans" cxnId="{49D7C9CD-9753-4959-8630-93A7FB50EA6C}">
      <dgm:prSet/>
      <dgm:spPr/>
      <dgm:t>
        <a:bodyPr/>
        <a:lstStyle/>
        <a:p>
          <a:endParaRPr lang="en-MY"/>
        </a:p>
      </dgm:t>
    </dgm:pt>
    <dgm:pt modelId="{0D6C0E01-CAAB-465B-A359-5F1916B76A9C}" type="sibTrans" cxnId="{49D7C9CD-9753-4959-8630-93A7FB50EA6C}">
      <dgm:prSet/>
      <dgm:spPr/>
      <dgm:t>
        <a:bodyPr/>
        <a:lstStyle/>
        <a:p>
          <a:endParaRPr lang="en-MY"/>
        </a:p>
      </dgm:t>
    </dgm:pt>
    <dgm:pt modelId="{7F1CF806-7F57-4D8C-A240-A43D0B36B357}" type="pres">
      <dgm:prSet presAssocID="{AF69D064-00F2-42FD-9CA0-722136F0D69F}" presName="Name0" presStyleCnt="0">
        <dgm:presLayoutVars>
          <dgm:dir/>
          <dgm:animLvl val="lvl"/>
          <dgm:resizeHandles/>
        </dgm:presLayoutVars>
      </dgm:prSet>
      <dgm:spPr/>
    </dgm:pt>
    <dgm:pt modelId="{F552598A-6777-4E2B-A5FC-2C7709B66A9C}" type="pres">
      <dgm:prSet presAssocID="{B0BCA249-E081-426F-8898-4399AA7D74CB}" presName="linNode" presStyleCnt="0"/>
      <dgm:spPr/>
    </dgm:pt>
    <dgm:pt modelId="{065CC6BB-45C9-48C3-9C78-9DE0CB1FA86C}" type="pres">
      <dgm:prSet presAssocID="{B0BCA249-E081-426F-8898-4399AA7D74CB}" presName="parentShp" presStyleLbl="node1" presStyleIdx="0" presStyleCnt="2" custScaleX="70833" custScaleY="78493">
        <dgm:presLayoutVars>
          <dgm:bulletEnabled val="1"/>
        </dgm:presLayoutVars>
      </dgm:prSet>
      <dgm:spPr/>
    </dgm:pt>
    <dgm:pt modelId="{652608B3-1DF2-470E-9E99-B8982F56534A}" type="pres">
      <dgm:prSet presAssocID="{B0BCA249-E081-426F-8898-4399AA7D74CB}" presName="childShp" presStyleLbl="bgAccFollowNode1" presStyleIdx="0" presStyleCnt="2">
        <dgm:presLayoutVars>
          <dgm:bulletEnabled val="1"/>
        </dgm:presLayoutVars>
      </dgm:prSet>
      <dgm:spPr/>
    </dgm:pt>
    <dgm:pt modelId="{174BB031-92D7-4788-9662-864B7F30A763}" type="pres">
      <dgm:prSet presAssocID="{8DA3A68F-FA0C-4257-9677-6D2CB1A860E5}" presName="spacing" presStyleCnt="0"/>
      <dgm:spPr/>
    </dgm:pt>
    <dgm:pt modelId="{19E6C4A7-34E5-4849-9C8C-DBF94238EC03}" type="pres">
      <dgm:prSet presAssocID="{88A131A4-517F-4E5A-8557-00B36E39D8EF}" presName="linNode" presStyleCnt="0"/>
      <dgm:spPr/>
    </dgm:pt>
    <dgm:pt modelId="{F84F06B4-278D-4674-8C38-DDC2485F97B3}" type="pres">
      <dgm:prSet presAssocID="{88A131A4-517F-4E5A-8557-00B36E39D8EF}" presName="parentShp" presStyleLbl="node1" presStyleIdx="1" presStyleCnt="2">
        <dgm:presLayoutVars>
          <dgm:bulletEnabled val="1"/>
        </dgm:presLayoutVars>
      </dgm:prSet>
      <dgm:spPr/>
    </dgm:pt>
    <dgm:pt modelId="{A27280DB-8797-4E78-928F-FFD2985A9BF7}" type="pres">
      <dgm:prSet presAssocID="{88A131A4-517F-4E5A-8557-00B36E39D8EF}" presName="childShp" presStyleLbl="bgAccFollowNode1" presStyleIdx="1" presStyleCnt="2">
        <dgm:presLayoutVars>
          <dgm:bulletEnabled val="1"/>
        </dgm:presLayoutVars>
      </dgm:prSet>
      <dgm:spPr/>
    </dgm:pt>
  </dgm:ptLst>
  <dgm:cxnLst>
    <dgm:cxn modelId="{A57C5200-6ABE-47BD-9080-FAC7DB758712}" type="presOf" srcId="{292474D8-0880-4040-802D-2CC3B30905F2}" destId="{A27280DB-8797-4E78-928F-FFD2985A9BF7}" srcOrd="0" destOrd="3" presId="urn:microsoft.com/office/officeart/2005/8/layout/vList6"/>
    <dgm:cxn modelId="{96B00405-40A5-4E00-B9DE-435811396A41}" srcId="{88A131A4-517F-4E5A-8557-00B36E39D8EF}" destId="{396C59C7-DC20-4628-93AD-00838B50358A}" srcOrd="1" destOrd="0" parTransId="{74CB2008-4171-488F-A053-9B243B8B1603}" sibTransId="{CF49AB16-F21D-4CEF-8597-1473A3F093BD}"/>
    <dgm:cxn modelId="{1EEB8407-B527-457D-A244-E7B383B76300}" srcId="{AF69D064-00F2-42FD-9CA0-722136F0D69F}" destId="{88A131A4-517F-4E5A-8557-00B36E39D8EF}" srcOrd="1" destOrd="0" parTransId="{D9163C45-D21F-4B19-A6CF-4B5594B858FA}" sibTransId="{D234B9DB-2201-4017-8A9D-CAFF48EB4ECF}"/>
    <dgm:cxn modelId="{8582BA0E-C032-4C78-AE71-4D45590B63AB}" srcId="{B0BCA249-E081-426F-8898-4399AA7D74CB}" destId="{0BFCB13B-5844-424A-9243-D55D63D0FCB0}" srcOrd="2" destOrd="0" parTransId="{51F5EA36-14AB-4892-87DE-94B941912BC1}" sibTransId="{E0481289-B290-4442-99F0-791D53CF1960}"/>
    <dgm:cxn modelId="{3514AA1E-7125-4758-AD00-0E84B09CC9C2}" type="presOf" srcId="{88A131A4-517F-4E5A-8557-00B36E39D8EF}" destId="{F84F06B4-278D-4674-8C38-DDC2485F97B3}" srcOrd="0" destOrd="0" presId="urn:microsoft.com/office/officeart/2005/8/layout/vList6"/>
    <dgm:cxn modelId="{6BDF1B27-4BA7-4927-BBFD-486641054D10}" srcId="{88A131A4-517F-4E5A-8557-00B36E39D8EF}" destId="{BA6282FB-962A-4A9D-BC32-91217A1CAB87}" srcOrd="0" destOrd="0" parTransId="{8174CDA1-D387-4AA6-A811-4041A762BE99}" sibTransId="{6C45BAA0-B274-4BD4-81C0-C3B82DBAA6F7}"/>
    <dgm:cxn modelId="{00738E3A-CC24-4345-BC65-4005E9165BC5}" type="presOf" srcId="{8DDDA831-4F14-4824-9E6F-152A4197BDF5}" destId="{652608B3-1DF2-470E-9E99-B8982F56534A}" srcOrd="0" destOrd="3" presId="urn:microsoft.com/office/officeart/2005/8/layout/vList6"/>
    <dgm:cxn modelId="{B4F7D244-99AA-4EB9-B9EA-BFBE8CDEDE96}" type="presOf" srcId="{B0BCA249-E081-426F-8898-4399AA7D74CB}" destId="{065CC6BB-45C9-48C3-9C78-9DE0CB1FA86C}" srcOrd="0" destOrd="0" presId="urn:microsoft.com/office/officeart/2005/8/layout/vList6"/>
    <dgm:cxn modelId="{5B2F424C-9728-4857-BAEB-31F8BFABE51F}" type="presOf" srcId="{8C2C7730-4453-440B-A663-88518C674F17}" destId="{A27280DB-8797-4E78-928F-FFD2985A9BF7}" srcOrd="0" destOrd="2" presId="urn:microsoft.com/office/officeart/2005/8/layout/vList6"/>
    <dgm:cxn modelId="{81464256-E6D7-455C-B80E-6450208BE497}" type="presOf" srcId="{0BFCB13B-5844-424A-9243-D55D63D0FCB0}" destId="{652608B3-1DF2-470E-9E99-B8982F56534A}" srcOrd="0" destOrd="2" presId="urn:microsoft.com/office/officeart/2005/8/layout/vList6"/>
    <dgm:cxn modelId="{380F9983-23A9-45C5-B7CE-09878218CB8F}" type="presOf" srcId="{AF69D064-00F2-42FD-9CA0-722136F0D69F}" destId="{7F1CF806-7F57-4D8C-A240-A43D0B36B357}" srcOrd="0" destOrd="0" presId="urn:microsoft.com/office/officeart/2005/8/layout/vList6"/>
    <dgm:cxn modelId="{2C5D1196-EEA0-4792-AAC9-5F76793394DE}" type="presOf" srcId="{6D813B99-2115-4D4E-BC80-4369C8D06B6E}" destId="{652608B3-1DF2-470E-9E99-B8982F56534A}" srcOrd="0" destOrd="0" presId="urn:microsoft.com/office/officeart/2005/8/layout/vList6"/>
    <dgm:cxn modelId="{033A1296-DC12-4EEC-8813-9607D9B98232}" srcId="{B0BCA249-E081-426F-8898-4399AA7D74CB}" destId="{BBEB6212-A9F1-462F-88B2-11F2B72FC07C}" srcOrd="1" destOrd="0" parTransId="{B63B1172-E61A-4764-A81D-3C8A45F02B0C}" sibTransId="{E86F8D10-D4CF-40B0-9DFA-40671C532930}"/>
    <dgm:cxn modelId="{2EA60A98-0DCE-4850-9EE1-B05790A1C237}" type="presOf" srcId="{BBEB6212-A9F1-462F-88B2-11F2B72FC07C}" destId="{652608B3-1DF2-470E-9E99-B8982F56534A}" srcOrd="0" destOrd="1" presId="urn:microsoft.com/office/officeart/2005/8/layout/vList6"/>
    <dgm:cxn modelId="{58F134C1-FBAF-4668-91A6-9BA8C924072D}" srcId="{B0BCA249-E081-426F-8898-4399AA7D74CB}" destId="{6D813B99-2115-4D4E-BC80-4369C8D06B6E}" srcOrd="0" destOrd="0" parTransId="{1AC023E3-D986-48BF-80FD-8900F2BF3426}" sibTransId="{D8A7311A-E639-41FB-924B-B4D9F7AFF40B}"/>
    <dgm:cxn modelId="{49D7C9CD-9753-4959-8630-93A7FB50EA6C}" srcId="{88A131A4-517F-4E5A-8557-00B36E39D8EF}" destId="{292474D8-0880-4040-802D-2CC3B30905F2}" srcOrd="3" destOrd="0" parTransId="{5FF90D32-3665-4B94-882A-F96E961F8051}" sibTransId="{0D6C0E01-CAAB-465B-A359-5F1916B76A9C}"/>
    <dgm:cxn modelId="{229C64DA-5C3F-4EB0-AC3C-EEAAF5DBD7D0}" type="presOf" srcId="{396C59C7-DC20-4628-93AD-00838B50358A}" destId="{A27280DB-8797-4E78-928F-FFD2985A9BF7}" srcOrd="0" destOrd="1" presId="urn:microsoft.com/office/officeart/2005/8/layout/vList6"/>
    <dgm:cxn modelId="{9DB0B1ED-AF6E-488E-83B2-469ED570AEB5}" srcId="{B0BCA249-E081-426F-8898-4399AA7D74CB}" destId="{8DDDA831-4F14-4824-9E6F-152A4197BDF5}" srcOrd="3" destOrd="0" parTransId="{1009981A-7AD7-4DA7-B645-E2C7C9E79506}" sibTransId="{D99B34C3-B45B-433A-9F82-E0C7DB325DE7}"/>
    <dgm:cxn modelId="{4F0DEDF2-6E63-4350-96FE-0E07DEE77809}" srcId="{AF69D064-00F2-42FD-9CA0-722136F0D69F}" destId="{B0BCA249-E081-426F-8898-4399AA7D74CB}" srcOrd="0" destOrd="0" parTransId="{14E41889-02A2-4909-9001-BD39A5B7A710}" sibTransId="{8DA3A68F-FA0C-4257-9677-6D2CB1A860E5}"/>
    <dgm:cxn modelId="{97C1E6F4-AF16-491C-94B1-604C9D9371D4}" srcId="{88A131A4-517F-4E5A-8557-00B36E39D8EF}" destId="{8C2C7730-4453-440B-A663-88518C674F17}" srcOrd="2" destOrd="0" parTransId="{364337DA-EDBE-4113-90E3-FD601A4D75E7}" sibTransId="{894F5765-BA8E-4B04-913D-8E566CD4CD26}"/>
    <dgm:cxn modelId="{09C0BFFA-B4D9-450C-8AE6-A10E630B9297}" type="presOf" srcId="{BA6282FB-962A-4A9D-BC32-91217A1CAB87}" destId="{A27280DB-8797-4E78-928F-FFD2985A9BF7}" srcOrd="0" destOrd="0" presId="urn:microsoft.com/office/officeart/2005/8/layout/vList6"/>
    <dgm:cxn modelId="{C3AAF8B6-2016-4879-8ECB-F6CA43376CFC}" type="presParOf" srcId="{7F1CF806-7F57-4D8C-A240-A43D0B36B357}" destId="{F552598A-6777-4E2B-A5FC-2C7709B66A9C}" srcOrd="0" destOrd="0" presId="urn:microsoft.com/office/officeart/2005/8/layout/vList6"/>
    <dgm:cxn modelId="{05344EDD-D0AC-4B90-B2BD-335255AA2DFC}" type="presParOf" srcId="{F552598A-6777-4E2B-A5FC-2C7709B66A9C}" destId="{065CC6BB-45C9-48C3-9C78-9DE0CB1FA86C}" srcOrd="0" destOrd="0" presId="urn:microsoft.com/office/officeart/2005/8/layout/vList6"/>
    <dgm:cxn modelId="{4A119CCA-FE2A-4BEF-B47E-C03DCB281C09}" type="presParOf" srcId="{F552598A-6777-4E2B-A5FC-2C7709B66A9C}" destId="{652608B3-1DF2-470E-9E99-B8982F56534A}" srcOrd="1" destOrd="0" presId="urn:microsoft.com/office/officeart/2005/8/layout/vList6"/>
    <dgm:cxn modelId="{D1C84B3C-61B0-4F79-B742-6AD112B2003F}" type="presParOf" srcId="{7F1CF806-7F57-4D8C-A240-A43D0B36B357}" destId="{174BB031-92D7-4788-9662-864B7F30A763}" srcOrd="1" destOrd="0" presId="urn:microsoft.com/office/officeart/2005/8/layout/vList6"/>
    <dgm:cxn modelId="{B72868B4-CDB2-4E9A-BEAD-C4DB52BE9C4C}" type="presParOf" srcId="{7F1CF806-7F57-4D8C-A240-A43D0B36B357}" destId="{19E6C4A7-34E5-4849-9C8C-DBF94238EC03}" srcOrd="2" destOrd="0" presId="urn:microsoft.com/office/officeart/2005/8/layout/vList6"/>
    <dgm:cxn modelId="{84458F97-C1CF-4C90-8456-E40C06C08FA5}" type="presParOf" srcId="{19E6C4A7-34E5-4849-9C8C-DBF94238EC03}" destId="{F84F06B4-278D-4674-8C38-DDC2485F97B3}" srcOrd="0" destOrd="0" presId="urn:microsoft.com/office/officeart/2005/8/layout/vList6"/>
    <dgm:cxn modelId="{2CF1286B-4942-4398-940D-9E04DD8BAECC}" type="presParOf" srcId="{19E6C4A7-34E5-4849-9C8C-DBF94238EC03}" destId="{A27280DB-8797-4E78-928F-FFD2985A9BF7}" srcOrd="1" destOrd="0" presId="urn:microsoft.com/office/officeart/2005/8/layout/vList6"/>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2608B3-1DF2-470E-9E99-B8982F56534A}">
      <dsp:nvSpPr>
        <dsp:cNvPr id="0" name=""/>
        <dsp:cNvSpPr/>
      </dsp:nvSpPr>
      <dsp:spPr>
        <a:xfrm>
          <a:off x="1874516" y="390"/>
          <a:ext cx="3291840" cy="1523627"/>
        </a:xfrm>
        <a:prstGeom prst="rightArrow">
          <a:avLst>
            <a:gd name="adj1" fmla="val 75000"/>
            <a:gd name="adj2" fmla="val 50000"/>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114300" lvl="1" indent="-114300" algn="l" defTabSz="666750">
            <a:lnSpc>
              <a:spcPct val="90000"/>
            </a:lnSpc>
            <a:spcBef>
              <a:spcPct val="0"/>
            </a:spcBef>
            <a:spcAft>
              <a:spcPct val="15000"/>
            </a:spcAft>
            <a:buChar char="•"/>
          </a:pPr>
          <a:r>
            <a:rPr lang="en-MY" sz="1500" kern="1200">
              <a:latin typeface="Times New Roman" panose="02020603050405020304" pitchFamily="18" charset="0"/>
              <a:cs typeface="Times New Roman" panose="02020603050405020304" pitchFamily="18" charset="0"/>
            </a:rPr>
            <a:t> The functionality run smoothly</a:t>
          </a:r>
        </a:p>
        <a:p>
          <a:pPr marL="114300" lvl="1" indent="-114300" algn="l" defTabSz="666750">
            <a:lnSpc>
              <a:spcPct val="90000"/>
            </a:lnSpc>
            <a:spcBef>
              <a:spcPct val="0"/>
            </a:spcBef>
            <a:spcAft>
              <a:spcPct val="15000"/>
            </a:spcAft>
            <a:buChar char="•"/>
          </a:pPr>
          <a:r>
            <a:rPr lang="en-MY" sz="1500" kern="1200">
              <a:latin typeface="Times New Roman" panose="02020603050405020304" pitchFamily="18" charset="0"/>
              <a:cs typeface="Times New Roman" panose="02020603050405020304" pitchFamily="18" charset="0"/>
            </a:rPr>
            <a:t>User Friendly System</a:t>
          </a:r>
        </a:p>
        <a:p>
          <a:pPr marL="114300" lvl="1" indent="-114300" algn="l" defTabSz="666750">
            <a:lnSpc>
              <a:spcPct val="90000"/>
            </a:lnSpc>
            <a:spcBef>
              <a:spcPct val="0"/>
            </a:spcBef>
            <a:spcAft>
              <a:spcPct val="15000"/>
            </a:spcAft>
            <a:buChar char="•"/>
          </a:pPr>
          <a:r>
            <a:rPr lang="en-MY" sz="1500" kern="1200">
              <a:latin typeface="Times New Roman" panose="02020603050405020304" pitchFamily="18" charset="0"/>
              <a:cs typeface="Times New Roman" panose="02020603050405020304" pitchFamily="18" charset="0"/>
            </a:rPr>
            <a:t>Able to store data of Abella Scent</a:t>
          </a:r>
        </a:p>
        <a:p>
          <a:pPr marL="114300" lvl="1" indent="-114300" algn="l" defTabSz="666750">
            <a:lnSpc>
              <a:spcPct val="90000"/>
            </a:lnSpc>
            <a:spcBef>
              <a:spcPct val="0"/>
            </a:spcBef>
            <a:spcAft>
              <a:spcPct val="15000"/>
            </a:spcAft>
            <a:buChar char="•"/>
          </a:pPr>
          <a:r>
            <a:rPr lang="en-MY" sz="1500" kern="1200">
              <a:latin typeface="Times New Roman" panose="02020603050405020304" pitchFamily="18" charset="0"/>
              <a:cs typeface="Times New Roman" panose="02020603050405020304" pitchFamily="18" charset="0"/>
            </a:rPr>
            <a:t>Long-lasting system</a:t>
          </a:r>
        </a:p>
      </dsp:txBody>
      <dsp:txXfrm>
        <a:off x="1874516" y="190843"/>
        <a:ext cx="2720480" cy="1142721"/>
      </dsp:txXfrm>
    </dsp:sp>
    <dsp:sp modelId="{065CC6BB-45C9-48C3-9C78-9DE0CB1FA86C}">
      <dsp:nvSpPr>
        <dsp:cNvPr id="0" name=""/>
        <dsp:cNvSpPr/>
      </dsp:nvSpPr>
      <dsp:spPr>
        <a:xfrm>
          <a:off x="320043" y="164234"/>
          <a:ext cx="1554472" cy="1195941"/>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36195" rIns="72390" bIns="36195" numCol="1" spcCol="1270" anchor="ctr" anchorCtr="0">
          <a:noAutofit/>
        </a:bodyPr>
        <a:lstStyle/>
        <a:p>
          <a:pPr marL="0" lvl="0" indent="0" algn="ctr" defTabSz="844550">
            <a:lnSpc>
              <a:spcPct val="90000"/>
            </a:lnSpc>
            <a:spcBef>
              <a:spcPct val="0"/>
            </a:spcBef>
            <a:spcAft>
              <a:spcPct val="35000"/>
            </a:spcAft>
            <a:buNone/>
          </a:pPr>
          <a:r>
            <a:rPr lang="en-MY" sz="1900" kern="1200">
              <a:latin typeface="Times New Roman" panose="02020603050405020304" pitchFamily="18" charset="0"/>
              <a:cs typeface="Times New Roman" panose="02020603050405020304" pitchFamily="18" charset="0"/>
            </a:rPr>
            <a:t>Expected Result Regarding System</a:t>
          </a:r>
        </a:p>
      </dsp:txBody>
      <dsp:txXfrm>
        <a:off x="378424" y="222615"/>
        <a:ext cx="1437710" cy="1079179"/>
      </dsp:txXfrm>
    </dsp:sp>
    <dsp:sp modelId="{A27280DB-8797-4E78-928F-FFD2985A9BF7}">
      <dsp:nvSpPr>
        <dsp:cNvPr id="0" name=""/>
        <dsp:cNvSpPr/>
      </dsp:nvSpPr>
      <dsp:spPr>
        <a:xfrm>
          <a:off x="2194559" y="1676381"/>
          <a:ext cx="3291840" cy="1523627"/>
        </a:xfrm>
        <a:prstGeom prst="rightArrow">
          <a:avLst>
            <a:gd name="adj1" fmla="val 75000"/>
            <a:gd name="adj2" fmla="val 50000"/>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114300" lvl="1" indent="-114300" algn="l" defTabSz="666750">
            <a:lnSpc>
              <a:spcPct val="90000"/>
            </a:lnSpc>
            <a:spcBef>
              <a:spcPct val="0"/>
            </a:spcBef>
            <a:spcAft>
              <a:spcPct val="15000"/>
            </a:spcAft>
            <a:buChar char="•"/>
          </a:pPr>
          <a:r>
            <a:rPr lang="en-MY" sz="1500" kern="1200">
              <a:latin typeface="Times New Roman" panose="02020603050405020304" pitchFamily="18" charset="0"/>
              <a:cs typeface="Times New Roman" panose="02020603050405020304" pitchFamily="18" charset="0"/>
            </a:rPr>
            <a:t>Easier access to purchase </a:t>
          </a:r>
        </a:p>
        <a:p>
          <a:pPr marL="114300" lvl="1" indent="-114300" algn="l" defTabSz="666750">
            <a:lnSpc>
              <a:spcPct val="90000"/>
            </a:lnSpc>
            <a:spcBef>
              <a:spcPct val="0"/>
            </a:spcBef>
            <a:spcAft>
              <a:spcPct val="15000"/>
            </a:spcAft>
            <a:buChar char="•"/>
          </a:pPr>
          <a:r>
            <a:rPr lang="en-MY" sz="1500" kern="1200">
              <a:latin typeface="Times New Roman" panose="02020603050405020304" pitchFamily="18" charset="0"/>
              <a:cs typeface="Times New Roman" panose="02020603050405020304" pitchFamily="18" charset="0"/>
            </a:rPr>
            <a:t>Fullfill user requirement and needs</a:t>
          </a:r>
        </a:p>
        <a:p>
          <a:pPr marL="114300" lvl="1" indent="-114300" algn="l" defTabSz="666750">
            <a:lnSpc>
              <a:spcPct val="90000"/>
            </a:lnSpc>
            <a:spcBef>
              <a:spcPct val="0"/>
            </a:spcBef>
            <a:spcAft>
              <a:spcPct val="15000"/>
            </a:spcAft>
            <a:buChar char="•"/>
          </a:pPr>
          <a:r>
            <a:rPr lang="en-MY" sz="1500" kern="1200">
              <a:latin typeface="Times New Roman" panose="02020603050405020304" pitchFamily="18" charset="0"/>
              <a:cs typeface="Times New Roman" panose="02020603050405020304" pitchFamily="18" charset="0"/>
            </a:rPr>
            <a:t>Increase in number of users</a:t>
          </a:r>
        </a:p>
        <a:p>
          <a:pPr marL="114300" lvl="1" indent="-114300" algn="l" defTabSz="666750">
            <a:lnSpc>
              <a:spcPct val="90000"/>
            </a:lnSpc>
            <a:spcBef>
              <a:spcPct val="0"/>
            </a:spcBef>
            <a:spcAft>
              <a:spcPct val="15000"/>
            </a:spcAft>
            <a:buChar char="•"/>
          </a:pPr>
          <a:endParaRPr lang="en-MY" sz="1500" kern="1200"/>
        </a:p>
      </dsp:txBody>
      <dsp:txXfrm>
        <a:off x="2194559" y="1866834"/>
        <a:ext cx="2720480" cy="1142721"/>
      </dsp:txXfrm>
    </dsp:sp>
    <dsp:sp modelId="{F84F06B4-278D-4674-8C38-DDC2485F97B3}">
      <dsp:nvSpPr>
        <dsp:cNvPr id="0" name=""/>
        <dsp:cNvSpPr/>
      </dsp:nvSpPr>
      <dsp:spPr>
        <a:xfrm>
          <a:off x="0" y="1676381"/>
          <a:ext cx="2194560" cy="1523627"/>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36195" rIns="72390" bIns="36195" numCol="1" spcCol="1270" anchor="ctr" anchorCtr="0">
          <a:noAutofit/>
        </a:bodyPr>
        <a:lstStyle/>
        <a:p>
          <a:pPr marL="0" lvl="0" indent="0" algn="ctr" defTabSz="844550">
            <a:lnSpc>
              <a:spcPct val="90000"/>
            </a:lnSpc>
            <a:spcBef>
              <a:spcPct val="0"/>
            </a:spcBef>
            <a:spcAft>
              <a:spcPct val="35000"/>
            </a:spcAft>
            <a:buNone/>
          </a:pPr>
          <a:r>
            <a:rPr lang="en-MY" sz="1900" kern="1200">
              <a:latin typeface="Times New Roman" panose="02020603050405020304" pitchFamily="18" charset="0"/>
              <a:cs typeface="Times New Roman" panose="02020603050405020304" pitchFamily="18" charset="0"/>
            </a:rPr>
            <a:t>Expected Result Regarding User</a:t>
          </a:r>
        </a:p>
      </dsp:txBody>
      <dsp:txXfrm>
        <a:off x="74377" y="1750758"/>
        <a:ext cx="2045806" cy="1374873"/>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0D685189016504190F44FB7085A7185" ma:contentTypeVersion="13" ma:contentTypeDescription="Create a new document." ma:contentTypeScope="" ma:versionID="0a520794029c8ad4cdcc4aa1a549b6fd">
  <xsd:schema xmlns:xsd="http://www.w3.org/2001/XMLSchema" xmlns:xs="http://www.w3.org/2001/XMLSchema" xmlns:p="http://schemas.microsoft.com/office/2006/metadata/properties" xmlns:ns1="http://schemas.microsoft.com/sharepoint/v3" xmlns:ns3="8e069637-ed4a-4e65-b265-8b04605f2e67" xmlns:ns4="aeaa9b56-c533-4446-a9e4-2b307bb557f3" targetNamespace="http://schemas.microsoft.com/office/2006/metadata/properties" ma:root="true" ma:fieldsID="fc07d9fc6619105f36b387c655bc74ef" ns1:_="" ns3:_="" ns4:_="">
    <xsd:import namespace="http://schemas.microsoft.com/sharepoint/v3"/>
    <xsd:import namespace="8e069637-ed4a-4e65-b265-8b04605f2e67"/>
    <xsd:import namespace="aeaa9b56-c533-4446-a9e4-2b307bb557f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1:_ip_UnifiedCompliancePolicyProperties" minOccurs="0"/>
                <xsd:element ref="ns1:_ip_UnifiedCompliancePolicyUIAction" minOccurs="0"/>
                <xsd:element ref="ns4:MediaServiceOCR" minOccurs="0"/>
                <xsd:element ref="ns4:MediaServiceEventHashCode" minOccurs="0"/>
                <xsd:element ref="ns4:MediaServiceGenerationTim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description="" ma:hidden="true" ma:internalName="_ip_UnifiedCompliancePolicyProperties">
      <xsd:simpleType>
        <xsd:restriction base="dms:Note"/>
      </xsd:simpleType>
    </xsd:element>
    <xsd:element name="_ip_UnifiedCompliancePolicyUIAction" ma:index="1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069637-ed4a-4e65-b265-8b04605f2e6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aa9b56-c533-4446-a9e4-2b307bb557f3"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1FED9-BCB5-4C24-9801-B25D12974124}">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304099D-20E5-4EB1-A74C-E6A369522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069637-ed4a-4e65-b265-8b04605f2e67"/>
    <ds:schemaRef ds:uri="aeaa9b56-c533-4446-a9e4-2b307bb557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5E12A6BF-191D-4368-A00B-29DC8F2ABFB0}">
  <ds:schemaRefs>
    <ds:schemaRef ds:uri="http://schemas.microsoft.com/sharepoint/v3/contenttype/forms"/>
  </ds:schemaRefs>
</ds:datastoreItem>
</file>

<file path=customXml/itemProps5.xml><?xml version="1.0" encoding="utf-8"?>
<ds:datastoreItem xmlns:ds="http://schemas.openxmlformats.org/officeDocument/2006/customXml" ds:itemID="{D58D19A9-9F0D-44FC-BEEC-A0041FB25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33</Pages>
  <Words>5398</Words>
  <Characters>30772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nurfauza jali</dc:creator>
  <cp:lastModifiedBy>SH. NUR AINI WAFA BINTI WAN AHMADI</cp:lastModifiedBy>
  <cp:revision>10</cp:revision>
  <dcterms:created xsi:type="dcterms:W3CDTF">2020-11-09T06:57:00Z</dcterms:created>
  <dcterms:modified xsi:type="dcterms:W3CDTF">2020-11-25T07:07:00Z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0x010100A0D685189016504190F44FB7085A7185</vt:lpwstr>
  </property>
  <property fmtid="{D5CDD505-2E9C-101B-9397-08002B2CF9AE}" pid="23" name="KSOProductBuildVer">
    <vt:lpwstr>1033-11.2.0.9684</vt:lpwstr>
  </property>
  <property fmtid="{D5CDD505-2E9C-101B-9397-08002B2CF9AE}" pid="24" name="_ip_UnifiedCompliancePolicyUIAction">
    <vt:lpwstr/>
  </property>
  <property fmtid="{D5CDD505-2E9C-101B-9397-08002B2CF9AE}" pid="25" name="_ip_UnifiedCompliancePolicyProperties">
    <vt:lpwstr/>
  </property>
</Properties>
</file>